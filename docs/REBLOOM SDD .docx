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83C745" w14:textId="77777777" w:rsidR="0037353B" w:rsidRDefault="0037353B" w:rsidP="00FF0663">
      <w:pPr>
        <w:jc w:val="center"/>
        <w:rPr>
          <w:rFonts w:eastAsia="Symbol" w:cs="Symbol"/>
          <w:b/>
          <w:noProof/>
          <w:sz w:val="28"/>
          <w:szCs w:val="28"/>
          <w:lang w:val="en-US"/>
        </w:rPr>
      </w:pPr>
    </w:p>
    <w:p w14:paraId="1F804DD4" w14:textId="2C26AFA8" w:rsidR="00D344D7" w:rsidRPr="00814CA8" w:rsidRDefault="00222696" w:rsidP="00FF0663">
      <w:pPr>
        <w:jc w:val="center"/>
        <w:rPr>
          <w:noProof/>
          <w:lang w:val="en-US"/>
        </w:rPr>
      </w:pPr>
      <w:r>
        <w:rPr>
          <w:rFonts w:eastAsia="Symbol" w:cs="Symbol"/>
          <w:b/>
          <w:noProof/>
          <w:sz w:val="28"/>
          <w:szCs w:val="28"/>
          <w:lang w:val="en-US"/>
        </w:rPr>
        <w:t xml:space="preserve">CS </w:t>
      </w:r>
      <w:r w:rsidR="00C56879">
        <w:rPr>
          <w:rFonts w:eastAsia="Symbol" w:cs="Symbol"/>
          <w:b/>
          <w:noProof/>
          <w:sz w:val="28"/>
          <w:szCs w:val="28"/>
          <w:lang w:val="en-US"/>
        </w:rPr>
        <w:t>491</w:t>
      </w:r>
      <w:r w:rsidR="00D344D7" w:rsidRPr="00814CA8">
        <w:rPr>
          <w:rFonts w:eastAsia="Symbol" w:cs="Symbol"/>
          <w:b/>
          <w:noProof/>
          <w:sz w:val="28"/>
          <w:szCs w:val="28"/>
          <w:lang w:val="en-US"/>
        </w:rPr>
        <w:t xml:space="preserve"> </w:t>
      </w:r>
      <w:r w:rsidR="00C56879">
        <w:rPr>
          <w:rFonts w:eastAsia="Symbol" w:cs="Symbol"/>
          <w:b/>
          <w:noProof/>
          <w:sz w:val="28"/>
          <w:szCs w:val="28"/>
          <w:lang w:val="en-US"/>
        </w:rPr>
        <w:t>SDD</w:t>
      </w:r>
    </w:p>
    <w:p w14:paraId="7C1FBB45" w14:textId="77777777" w:rsidR="00D344D7" w:rsidRPr="00814CA8" w:rsidRDefault="00D344D7" w:rsidP="00FF0663">
      <w:pPr>
        <w:rPr>
          <w:rFonts w:eastAsia="Symbol" w:cs="Symbol"/>
          <w:noProof/>
          <w:lang w:val="en-US"/>
        </w:rPr>
      </w:pPr>
    </w:p>
    <w:p w14:paraId="68603A6E" w14:textId="77777777" w:rsidR="00FF0663" w:rsidRPr="00814CA8" w:rsidRDefault="00FF0663" w:rsidP="00FF0663">
      <w:pPr>
        <w:rPr>
          <w:rFonts w:eastAsia="Symbol" w:cs="Symbol"/>
          <w:noProof/>
          <w:lang w:val="en-US"/>
        </w:rPr>
      </w:pPr>
    </w:p>
    <w:p w14:paraId="4EAE6B3F" w14:textId="77777777" w:rsidR="00FF0663" w:rsidRPr="00814CA8" w:rsidRDefault="00FF0663" w:rsidP="00FF0663">
      <w:pPr>
        <w:rPr>
          <w:rFonts w:eastAsia="Symbol" w:cs="Symbol"/>
          <w:noProof/>
          <w:lang w:val="en-US"/>
        </w:rPr>
      </w:pPr>
    </w:p>
    <w:p w14:paraId="14552F33" w14:textId="77777777" w:rsidR="00FF0663" w:rsidRPr="00814CA8" w:rsidRDefault="00FF0663" w:rsidP="00FF0663">
      <w:pPr>
        <w:rPr>
          <w:rFonts w:eastAsia="Symbol" w:cs="Symbol"/>
          <w:noProof/>
          <w:lang w:val="en-US"/>
        </w:rPr>
      </w:pPr>
    </w:p>
    <w:p w14:paraId="23006CCE" w14:textId="77777777" w:rsidR="00D344D7" w:rsidRPr="00814CA8" w:rsidRDefault="00D344D7" w:rsidP="00FF0663">
      <w:pPr>
        <w:rPr>
          <w:rFonts w:eastAsia="Symbol" w:cs="Symbol"/>
          <w:noProof/>
          <w:lang w:val="en-US"/>
        </w:rPr>
      </w:pPr>
    </w:p>
    <w:p w14:paraId="625AD3EE" w14:textId="77777777" w:rsidR="00D344D7" w:rsidRPr="00814CA8" w:rsidRDefault="00D344D7" w:rsidP="00FF0663">
      <w:pPr>
        <w:rPr>
          <w:rFonts w:eastAsia="Symbol" w:cs="Symbol"/>
          <w:noProof/>
          <w:lang w:val="en-US"/>
        </w:rPr>
      </w:pPr>
    </w:p>
    <w:p w14:paraId="18599DB9" w14:textId="77777777" w:rsidR="00CA4308" w:rsidRPr="0014026D" w:rsidRDefault="00CA4308" w:rsidP="00CA4308">
      <w:pPr>
        <w:pStyle w:val="Balk1"/>
        <w:rPr>
          <w:rFonts w:ascii="Times New Roman" w:hAnsi="Times New Roman" w:cs="Times New Roman"/>
          <w:color w:val="000000"/>
        </w:rPr>
      </w:pPr>
      <w:r w:rsidRPr="0014026D">
        <w:rPr>
          <w:rFonts w:ascii="Times New Roman" w:hAnsi="Times New Roman" w:cs="Times New Roman"/>
          <w:color w:val="000000"/>
        </w:rPr>
        <w:t>REBLOOM: SUSTAINABLE CIRCULAR FASHION PLATFORM</w:t>
      </w:r>
    </w:p>
    <w:p w14:paraId="51813B09" w14:textId="69C72815" w:rsidR="00D344D7" w:rsidRPr="00814CA8" w:rsidRDefault="00D344D7" w:rsidP="00FF0663">
      <w:pPr>
        <w:jc w:val="center"/>
        <w:rPr>
          <w:noProof/>
          <w:lang w:val="en-US"/>
        </w:rPr>
      </w:pPr>
    </w:p>
    <w:p w14:paraId="65C29F7C" w14:textId="77777777" w:rsidR="00D344D7" w:rsidRPr="00814CA8" w:rsidRDefault="00D344D7" w:rsidP="00FF0663">
      <w:pPr>
        <w:jc w:val="center"/>
        <w:rPr>
          <w:rFonts w:eastAsia="Symbol" w:cs="Symbol"/>
          <w:b/>
          <w:noProof/>
          <w:sz w:val="32"/>
          <w:szCs w:val="32"/>
          <w:lang w:val="en-US"/>
        </w:rPr>
      </w:pPr>
    </w:p>
    <w:p w14:paraId="766D425E" w14:textId="77777777" w:rsidR="00D344D7" w:rsidRPr="00814CA8" w:rsidRDefault="00D344D7" w:rsidP="00FF0663">
      <w:pPr>
        <w:jc w:val="center"/>
        <w:rPr>
          <w:rFonts w:eastAsia="Symbol" w:cs="Symbol"/>
          <w:noProof/>
          <w:lang w:val="en-US"/>
        </w:rPr>
      </w:pPr>
    </w:p>
    <w:p w14:paraId="589806AF" w14:textId="61A31C50" w:rsidR="00D344D7" w:rsidRPr="00814CA8" w:rsidRDefault="00D344D7" w:rsidP="00FF0663">
      <w:pPr>
        <w:jc w:val="center"/>
        <w:rPr>
          <w:rFonts w:eastAsia="Symbol" w:cs="Symbol"/>
          <w:noProof/>
          <w:lang w:val="en-US"/>
        </w:rPr>
      </w:pPr>
    </w:p>
    <w:p w14:paraId="5B454F33" w14:textId="77777777" w:rsidR="00FF0663" w:rsidRPr="00814CA8" w:rsidRDefault="00FF0663" w:rsidP="00FF0663">
      <w:pPr>
        <w:jc w:val="center"/>
        <w:rPr>
          <w:rFonts w:eastAsia="Symbol" w:cs="Symbol"/>
          <w:noProof/>
          <w:lang w:val="en-US"/>
        </w:rPr>
      </w:pPr>
    </w:p>
    <w:p w14:paraId="0CFC3963" w14:textId="77777777" w:rsidR="00FF0663" w:rsidRPr="00814CA8" w:rsidRDefault="00FF0663" w:rsidP="00FF0663">
      <w:pPr>
        <w:jc w:val="center"/>
        <w:rPr>
          <w:rFonts w:eastAsia="Symbol" w:cs="Symbol"/>
          <w:noProof/>
          <w:lang w:val="en-US"/>
        </w:rPr>
      </w:pPr>
    </w:p>
    <w:p w14:paraId="433246FC" w14:textId="77777777" w:rsidR="00FF0663" w:rsidRPr="00814CA8" w:rsidRDefault="00FF0663" w:rsidP="00FF0663">
      <w:pPr>
        <w:jc w:val="center"/>
        <w:rPr>
          <w:rFonts w:eastAsia="Symbol" w:cs="Symbol"/>
          <w:noProof/>
          <w:lang w:val="en-US"/>
        </w:rPr>
      </w:pPr>
    </w:p>
    <w:p w14:paraId="7AD9F7FA" w14:textId="77777777" w:rsidR="00D344D7" w:rsidRPr="00814CA8" w:rsidRDefault="00D344D7" w:rsidP="00FF0663">
      <w:pPr>
        <w:jc w:val="center"/>
        <w:rPr>
          <w:rFonts w:eastAsia="Symbol" w:cs="Symbol"/>
          <w:noProof/>
          <w:lang w:val="en-US"/>
        </w:rPr>
      </w:pPr>
    </w:p>
    <w:p w14:paraId="4658F4D8" w14:textId="77777777" w:rsidR="00D344D7" w:rsidRPr="00814CA8" w:rsidRDefault="00D344D7" w:rsidP="00FF0663">
      <w:pPr>
        <w:jc w:val="center"/>
        <w:rPr>
          <w:rFonts w:eastAsia="Symbol" w:cs="Symbol"/>
          <w:i/>
          <w:noProof/>
          <w:sz w:val="28"/>
          <w:szCs w:val="28"/>
          <w:lang w:val="en-US"/>
        </w:rPr>
      </w:pPr>
    </w:p>
    <w:p w14:paraId="5DB5D317" w14:textId="77777777" w:rsidR="00A92A25" w:rsidRPr="00814CA8" w:rsidRDefault="00A92A25" w:rsidP="00FF0663">
      <w:pPr>
        <w:jc w:val="center"/>
        <w:rPr>
          <w:rFonts w:eastAsia="Symbol" w:cs="Symbol"/>
          <w:i/>
          <w:noProof/>
          <w:sz w:val="28"/>
          <w:szCs w:val="28"/>
          <w:lang w:val="en-US"/>
        </w:rPr>
      </w:pPr>
    </w:p>
    <w:p w14:paraId="23700448" w14:textId="77777777" w:rsidR="00A92A25" w:rsidRPr="00814CA8" w:rsidRDefault="00A92A25" w:rsidP="00FF0663">
      <w:pPr>
        <w:jc w:val="center"/>
        <w:rPr>
          <w:rFonts w:eastAsia="Symbol" w:cs="Symbol"/>
          <w:i/>
          <w:noProof/>
          <w:sz w:val="28"/>
          <w:szCs w:val="28"/>
          <w:lang w:val="en-US"/>
        </w:rPr>
      </w:pPr>
    </w:p>
    <w:p w14:paraId="1B60F95A" w14:textId="3C3D3102" w:rsidR="00FF0663" w:rsidRPr="00814CA8" w:rsidRDefault="00FF0663" w:rsidP="00FF0663">
      <w:pPr>
        <w:jc w:val="center"/>
        <w:rPr>
          <w:rFonts w:eastAsia="Symbol" w:cs="Symbol"/>
          <w:i/>
          <w:noProof/>
          <w:sz w:val="28"/>
          <w:szCs w:val="28"/>
          <w:lang w:val="en-US"/>
        </w:rPr>
      </w:pPr>
    </w:p>
    <w:p w14:paraId="724AB833" w14:textId="77777777" w:rsidR="00FF0663" w:rsidRPr="00814CA8" w:rsidRDefault="00FF0663" w:rsidP="00FF0663">
      <w:pPr>
        <w:jc w:val="center"/>
        <w:rPr>
          <w:rFonts w:eastAsia="Symbol" w:cs="Symbol"/>
          <w:i/>
          <w:noProof/>
          <w:sz w:val="28"/>
          <w:szCs w:val="28"/>
          <w:lang w:val="en-US"/>
        </w:rPr>
      </w:pPr>
    </w:p>
    <w:p w14:paraId="378979CF" w14:textId="77777777" w:rsidR="00FF0663" w:rsidRPr="00814CA8" w:rsidRDefault="00FF0663" w:rsidP="00FF0663">
      <w:pPr>
        <w:jc w:val="center"/>
        <w:rPr>
          <w:rFonts w:eastAsia="Symbol" w:cs="Symbol"/>
          <w:i/>
          <w:noProof/>
          <w:sz w:val="28"/>
          <w:szCs w:val="28"/>
          <w:lang w:val="en-US"/>
        </w:rPr>
      </w:pPr>
    </w:p>
    <w:p w14:paraId="3012C8A7" w14:textId="77777777" w:rsidR="00D344D7" w:rsidRPr="00814CA8" w:rsidRDefault="00D344D7" w:rsidP="00FF0663">
      <w:pPr>
        <w:jc w:val="center"/>
        <w:rPr>
          <w:rFonts w:eastAsia="Symbol" w:cs="Symbol"/>
          <w:i/>
          <w:noProof/>
          <w:sz w:val="28"/>
          <w:szCs w:val="28"/>
          <w:lang w:val="en-US"/>
        </w:rPr>
      </w:pPr>
    </w:p>
    <w:p w14:paraId="5BA868F6" w14:textId="77777777" w:rsidR="00D344D7" w:rsidRPr="00814CA8" w:rsidRDefault="00D344D7" w:rsidP="00FF0663">
      <w:pPr>
        <w:jc w:val="center"/>
        <w:rPr>
          <w:rFonts w:eastAsia="Symbol" w:cs="Symbol"/>
          <w:noProof/>
          <w:lang w:val="en-US"/>
        </w:rPr>
      </w:pPr>
    </w:p>
    <w:p w14:paraId="66CF8B58" w14:textId="77777777" w:rsidR="00D344D7" w:rsidRPr="00814CA8" w:rsidRDefault="00D344D7" w:rsidP="00FF0663">
      <w:pPr>
        <w:jc w:val="center"/>
        <w:rPr>
          <w:rFonts w:eastAsia="Symbol" w:cs="Symbol"/>
          <w:noProof/>
          <w:lang w:val="en-US"/>
        </w:rPr>
      </w:pPr>
    </w:p>
    <w:p w14:paraId="6D5A3928" w14:textId="77777777" w:rsidR="00222696" w:rsidRDefault="00222696" w:rsidP="00232AB3">
      <w:pPr>
        <w:rPr>
          <w:rFonts w:eastAsia="Symbol" w:cs="Symbol"/>
          <w:noProof/>
          <w:lang w:val="en-US"/>
        </w:rPr>
      </w:pPr>
    </w:p>
    <w:p w14:paraId="6537E4C2" w14:textId="394F9D1B" w:rsidR="00E75F3B" w:rsidRPr="00814CA8" w:rsidRDefault="00232AB3" w:rsidP="00222696">
      <w:pPr>
        <w:rPr>
          <w:rFonts w:eastAsia="Symbol" w:cs="Symbol"/>
          <w:noProof/>
          <w:lang w:val="en-US"/>
        </w:rPr>
      </w:pPr>
      <w:r w:rsidRPr="00814CA8">
        <w:rPr>
          <w:rFonts w:eastAsia="Symbol" w:cs="Symbol"/>
          <w:b/>
          <w:noProof/>
          <w:lang w:val="en-US"/>
        </w:rPr>
        <w:br w:type="page"/>
      </w:r>
    </w:p>
    <w:sdt>
      <w:sdtPr>
        <w:rPr>
          <w:rFonts w:ascii="Times New Roman" w:eastAsia="Times New Roman" w:hAnsi="Times New Roman" w:cs="Times New Roman"/>
          <w:color w:val="auto"/>
          <w:sz w:val="24"/>
          <w:szCs w:val="24"/>
          <w:lang w:val="tr-TR" w:eastAsia="zh-CN"/>
        </w:rPr>
        <w:id w:val="972254229"/>
        <w:docPartObj>
          <w:docPartGallery w:val="Table of Contents"/>
          <w:docPartUnique/>
        </w:docPartObj>
      </w:sdtPr>
      <w:sdtEndPr>
        <w:rPr>
          <w:b/>
          <w:bCs/>
          <w:noProof/>
        </w:rPr>
      </w:sdtEndPr>
      <w:sdtContent>
        <w:p w14:paraId="7142640F" w14:textId="523D83E5" w:rsidR="009B04E8" w:rsidRDefault="009B04E8">
          <w:pPr>
            <w:pStyle w:val="TBal"/>
          </w:pPr>
          <w:r>
            <w:t>Table of Contents</w:t>
          </w:r>
        </w:p>
        <w:p w14:paraId="3B64791E" w14:textId="16D7FA1A" w:rsidR="009C69A5" w:rsidRDefault="009B04E8">
          <w:pPr>
            <w:pStyle w:val="T1"/>
            <w:tabs>
              <w:tab w:val="right" w:leader="dot" w:pos="8494"/>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120493935" w:history="1">
            <w:r w:rsidR="009C69A5" w:rsidRPr="000F1389">
              <w:rPr>
                <w:rStyle w:val="Kpr"/>
                <w:rFonts w:eastAsia="Symbol"/>
                <w:noProof/>
                <w:lang w:val="en-US"/>
              </w:rPr>
              <w:t>1. INTRODUCTION</w:t>
            </w:r>
            <w:r w:rsidR="009C69A5">
              <w:rPr>
                <w:noProof/>
                <w:webHidden/>
              </w:rPr>
              <w:tab/>
            </w:r>
            <w:r w:rsidR="009C69A5">
              <w:rPr>
                <w:noProof/>
                <w:webHidden/>
              </w:rPr>
              <w:fldChar w:fldCharType="begin"/>
            </w:r>
            <w:r w:rsidR="009C69A5">
              <w:rPr>
                <w:noProof/>
                <w:webHidden/>
              </w:rPr>
              <w:instrText xml:space="preserve"> PAGEREF _Toc120493935 \h </w:instrText>
            </w:r>
            <w:r w:rsidR="009C69A5">
              <w:rPr>
                <w:noProof/>
                <w:webHidden/>
              </w:rPr>
            </w:r>
            <w:r w:rsidR="009C69A5">
              <w:rPr>
                <w:noProof/>
                <w:webHidden/>
              </w:rPr>
              <w:fldChar w:fldCharType="separate"/>
            </w:r>
            <w:r w:rsidR="00CA4308">
              <w:rPr>
                <w:noProof/>
                <w:webHidden/>
              </w:rPr>
              <w:t>2</w:t>
            </w:r>
            <w:r w:rsidR="009C69A5">
              <w:rPr>
                <w:noProof/>
                <w:webHidden/>
              </w:rPr>
              <w:fldChar w:fldCharType="end"/>
            </w:r>
          </w:hyperlink>
        </w:p>
        <w:p w14:paraId="18873550" w14:textId="509929A5" w:rsidR="009C69A5" w:rsidRDefault="009C69A5">
          <w:pPr>
            <w:pStyle w:val="T1"/>
            <w:tabs>
              <w:tab w:val="right" w:leader="dot" w:pos="8494"/>
            </w:tabs>
            <w:rPr>
              <w:rFonts w:asciiTheme="minorHAnsi" w:eastAsiaTheme="minorEastAsia" w:hAnsiTheme="minorHAnsi" w:cstheme="minorBidi"/>
              <w:noProof/>
              <w:sz w:val="22"/>
              <w:szCs w:val="22"/>
              <w:lang w:val="en-US" w:eastAsia="en-US"/>
            </w:rPr>
          </w:pPr>
          <w:hyperlink w:anchor="_Toc120493936" w:history="1">
            <w:r w:rsidRPr="000F1389">
              <w:rPr>
                <w:rStyle w:val="Kpr"/>
                <w:rFonts w:eastAsia="Symbol"/>
                <w:noProof/>
              </w:rPr>
              <w:t>2. SOFTWARE DESIGN</w:t>
            </w:r>
            <w:r>
              <w:rPr>
                <w:noProof/>
                <w:webHidden/>
              </w:rPr>
              <w:tab/>
            </w:r>
            <w:r>
              <w:rPr>
                <w:noProof/>
                <w:webHidden/>
              </w:rPr>
              <w:fldChar w:fldCharType="begin"/>
            </w:r>
            <w:r>
              <w:rPr>
                <w:noProof/>
                <w:webHidden/>
              </w:rPr>
              <w:instrText xml:space="preserve"> PAGEREF _Toc120493936 \h </w:instrText>
            </w:r>
            <w:r>
              <w:rPr>
                <w:noProof/>
                <w:webHidden/>
              </w:rPr>
            </w:r>
            <w:r>
              <w:rPr>
                <w:noProof/>
                <w:webHidden/>
              </w:rPr>
              <w:fldChar w:fldCharType="separate"/>
            </w:r>
            <w:r w:rsidR="00CA4308">
              <w:rPr>
                <w:noProof/>
                <w:webHidden/>
              </w:rPr>
              <w:t>2</w:t>
            </w:r>
            <w:r>
              <w:rPr>
                <w:noProof/>
                <w:webHidden/>
              </w:rPr>
              <w:fldChar w:fldCharType="end"/>
            </w:r>
          </w:hyperlink>
        </w:p>
        <w:p w14:paraId="1615077F" w14:textId="014E3E1F"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37" w:history="1">
            <w:r w:rsidRPr="000F1389">
              <w:rPr>
                <w:rStyle w:val="Kpr"/>
                <w:rFonts w:eastAsia="Symbol"/>
                <w:b/>
                <w:bCs/>
                <w:noProof/>
                <w:lang w:val="en-US"/>
              </w:rPr>
              <w:t>2.1.  SOFTWARE ARCHITECTURE</w:t>
            </w:r>
            <w:r>
              <w:rPr>
                <w:noProof/>
                <w:webHidden/>
              </w:rPr>
              <w:tab/>
            </w:r>
            <w:r>
              <w:rPr>
                <w:noProof/>
                <w:webHidden/>
              </w:rPr>
              <w:fldChar w:fldCharType="begin"/>
            </w:r>
            <w:r>
              <w:rPr>
                <w:noProof/>
                <w:webHidden/>
              </w:rPr>
              <w:instrText xml:space="preserve"> PAGEREF _Toc120493937 \h </w:instrText>
            </w:r>
            <w:r>
              <w:rPr>
                <w:noProof/>
                <w:webHidden/>
              </w:rPr>
            </w:r>
            <w:r>
              <w:rPr>
                <w:noProof/>
                <w:webHidden/>
              </w:rPr>
              <w:fldChar w:fldCharType="separate"/>
            </w:r>
            <w:r w:rsidR="00CA4308">
              <w:rPr>
                <w:noProof/>
                <w:webHidden/>
              </w:rPr>
              <w:t>2</w:t>
            </w:r>
            <w:r>
              <w:rPr>
                <w:noProof/>
                <w:webHidden/>
              </w:rPr>
              <w:fldChar w:fldCharType="end"/>
            </w:r>
          </w:hyperlink>
        </w:p>
        <w:p w14:paraId="3FCD46EA" w14:textId="0F369049"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38" w:history="1">
            <w:r w:rsidRPr="000F1389">
              <w:rPr>
                <w:rStyle w:val="Kpr"/>
                <w:rFonts w:eastAsia="Symbol"/>
                <w:b/>
                <w:bCs/>
                <w:noProof/>
                <w:lang w:val="en-US"/>
              </w:rPr>
              <w:t>2.2.  TOPOLOGY</w:t>
            </w:r>
            <w:r>
              <w:rPr>
                <w:noProof/>
                <w:webHidden/>
              </w:rPr>
              <w:tab/>
            </w:r>
            <w:r>
              <w:rPr>
                <w:noProof/>
                <w:webHidden/>
              </w:rPr>
              <w:fldChar w:fldCharType="begin"/>
            </w:r>
            <w:r>
              <w:rPr>
                <w:noProof/>
                <w:webHidden/>
              </w:rPr>
              <w:instrText xml:space="preserve"> PAGEREF _Toc120493938 \h </w:instrText>
            </w:r>
            <w:r>
              <w:rPr>
                <w:noProof/>
                <w:webHidden/>
              </w:rPr>
            </w:r>
            <w:r>
              <w:rPr>
                <w:noProof/>
                <w:webHidden/>
              </w:rPr>
              <w:fldChar w:fldCharType="separate"/>
            </w:r>
            <w:r w:rsidR="00CA4308">
              <w:rPr>
                <w:noProof/>
                <w:webHidden/>
              </w:rPr>
              <w:t>3</w:t>
            </w:r>
            <w:r>
              <w:rPr>
                <w:noProof/>
                <w:webHidden/>
              </w:rPr>
              <w:fldChar w:fldCharType="end"/>
            </w:r>
          </w:hyperlink>
        </w:p>
        <w:p w14:paraId="41264631" w14:textId="2074101D"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39" w:history="1">
            <w:r w:rsidRPr="000F1389">
              <w:rPr>
                <w:rStyle w:val="Kpr"/>
                <w:rFonts w:eastAsia="Symbol"/>
                <w:b/>
                <w:bCs/>
                <w:noProof/>
                <w:lang w:val="en-US"/>
              </w:rPr>
              <w:t>2.3.  MODULE STRUCTURE</w:t>
            </w:r>
            <w:r>
              <w:rPr>
                <w:noProof/>
                <w:webHidden/>
              </w:rPr>
              <w:tab/>
            </w:r>
            <w:r>
              <w:rPr>
                <w:noProof/>
                <w:webHidden/>
              </w:rPr>
              <w:fldChar w:fldCharType="begin"/>
            </w:r>
            <w:r>
              <w:rPr>
                <w:noProof/>
                <w:webHidden/>
              </w:rPr>
              <w:instrText xml:space="preserve"> PAGEREF _Toc120493939 \h </w:instrText>
            </w:r>
            <w:r>
              <w:rPr>
                <w:noProof/>
                <w:webHidden/>
              </w:rPr>
            </w:r>
            <w:r>
              <w:rPr>
                <w:noProof/>
                <w:webHidden/>
              </w:rPr>
              <w:fldChar w:fldCharType="separate"/>
            </w:r>
            <w:r w:rsidR="00CA4308">
              <w:rPr>
                <w:noProof/>
                <w:webHidden/>
              </w:rPr>
              <w:t>4</w:t>
            </w:r>
            <w:r>
              <w:rPr>
                <w:noProof/>
                <w:webHidden/>
              </w:rPr>
              <w:fldChar w:fldCharType="end"/>
            </w:r>
          </w:hyperlink>
        </w:p>
        <w:p w14:paraId="745F8EB4" w14:textId="17F09779"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0" w:history="1">
            <w:r w:rsidRPr="000F1389">
              <w:rPr>
                <w:rStyle w:val="Kpr"/>
                <w:rFonts w:eastAsia="Symbol"/>
                <w:b/>
                <w:bCs/>
                <w:noProof/>
                <w:lang w:val="en-US"/>
              </w:rPr>
              <w:t>2.4.  INTERFACE DESIGN</w:t>
            </w:r>
            <w:r>
              <w:rPr>
                <w:noProof/>
                <w:webHidden/>
              </w:rPr>
              <w:tab/>
            </w:r>
            <w:r>
              <w:rPr>
                <w:noProof/>
                <w:webHidden/>
              </w:rPr>
              <w:fldChar w:fldCharType="begin"/>
            </w:r>
            <w:r>
              <w:rPr>
                <w:noProof/>
                <w:webHidden/>
              </w:rPr>
              <w:instrText xml:space="preserve"> PAGEREF _Toc120493940 \h </w:instrText>
            </w:r>
            <w:r>
              <w:rPr>
                <w:noProof/>
                <w:webHidden/>
              </w:rPr>
            </w:r>
            <w:r>
              <w:rPr>
                <w:noProof/>
                <w:webHidden/>
              </w:rPr>
              <w:fldChar w:fldCharType="separate"/>
            </w:r>
            <w:r w:rsidR="00CA4308">
              <w:rPr>
                <w:noProof/>
                <w:webHidden/>
              </w:rPr>
              <w:t>9</w:t>
            </w:r>
            <w:r>
              <w:rPr>
                <w:noProof/>
                <w:webHidden/>
              </w:rPr>
              <w:fldChar w:fldCharType="end"/>
            </w:r>
          </w:hyperlink>
        </w:p>
        <w:p w14:paraId="10F2857B" w14:textId="1F9DA97D"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1" w:history="1">
            <w:r w:rsidRPr="000F1389">
              <w:rPr>
                <w:rStyle w:val="Kpr"/>
                <w:rFonts w:eastAsia="Symbol"/>
                <w:b/>
                <w:bCs/>
                <w:noProof/>
                <w:lang w:val="en-US"/>
              </w:rPr>
              <w:t>2.5.  CLASS DIAGRAMS</w:t>
            </w:r>
            <w:r>
              <w:rPr>
                <w:noProof/>
                <w:webHidden/>
              </w:rPr>
              <w:tab/>
            </w:r>
            <w:r>
              <w:rPr>
                <w:noProof/>
                <w:webHidden/>
              </w:rPr>
              <w:fldChar w:fldCharType="begin"/>
            </w:r>
            <w:r>
              <w:rPr>
                <w:noProof/>
                <w:webHidden/>
              </w:rPr>
              <w:instrText xml:space="preserve"> PAGEREF _Toc120493941 \h </w:instrText>
            </w:r>
            <w:r>
              <w:rPr>
                <w:noProof/>
                <w:webHidden/>
              </w:rPr>
            </w:r>
            <w:r>
              <w:rPr>
                <w:noProof/>
                <w:webHidden/>
              </w:rPr>
              <w:fldChar w:fldCharType="separate"/>
            </w:r>
            <w:r w:rsidR="00CA4308">
              <w:rPr>
                <w:noProof/>
                <w:webHidden/>
              </w:rPr>
              <w:t>9</w:t>
            </w:r>
            <w:r>
              <w:rPr>
                <w:noProof/>
                <w:webHidden/>
              </w:rPr>
              <w:fldChar w:fldCharType="end"/>
            </w:r>
          </w:hyperlink>
        </w:p>
        <w:p w14:paraId="42F77D5A" w14:textId="6F4B9F55"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2" w:history="1">
            <w:r w:rsidRPr="000F1389">
              <w:rPr>
                <w:rStyle w:val="Kpr"/>
                <w:rFonts w:eastAsia="Symbol"/>
                <w:b/>
                <w:bCs/>
                <w:noProof/>
                <w:lang w:val="en-US"/>
              </w:rPr>
              <w:t>2.6.  SEQUENCE DIAGRAMS</w:t>
            </w:r>
            <w:r>
              <w:rPr>
                <w:noProof/>
                <w:webHidden/>
              </w:rPr>
              <w:tab/>
            </w:r>
            <w:r>
              <w:rPr>
                <w:noProof/>
                <w:webHidden/>
              </w:rPr>
              <w:fldChar w:fldCharType="begin"/>
            </w:r>
            <w:r>
              <w:rPr>
                <w:noProof/>
                <w:webHidden/>
              </w:rPr>
              <w:instrText xml:space="preserve"> PAGEREF _Toc120493942 \h </w:instrText>
            </w:r>
            <w:r>
              <w:rPr>
                <w:noProof/>
                <w:webHidden/>
              </w:rPr>
            </w:r>
            <w:r>
              <w:rPr>
                <w:noProof/>
                <w:webHidden/>
              </w:rPr>
              <w:fldChar w:fldCharType="separate"/>
            </w:r>
            <w:r w:rsidR="00CA4308">
              <w:rPr>
                <w:noProof/>
                <w:webHidden/>
              </w:rPr>
              <w:t>11</w:t>
            </w:r>
            <w:r>
              <w:rPr>
                <w:noProof/>
                <w:webHidden/>
              </w:rPr>
              <w:fldChar w:fldCharType="end"/>
            </w:r>
          </w:hyperlink>
        </w:p>
        <w:p w14:paraId="2B90ABFB" w14:textId="1C2C4389"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3" w:history="1">
            <w:r w:rsidRPr="000F1389">
              <w:rPr>
                <w:rStyle w:val="Kpr"/>
                <w:rFonts w:eastAsia="Symbol"/>
                <w:b/>
                <w:bCs/>
                <w:noProof/>
                <w:lang w:val="en-US"/>
              </w:rPr>
              <w:t>2.7.  USER INTERFACE (UI) MOCKUPS</w:t>
            </w:r>
            <w:r>
              <w:rPr>
                <w:noProof/>
                <w:webHidden/>
              </w:rPr>
              <w:tab/>
            </w:r>
            <w:r>
              <w:rPr>
                <w:noProof/>
                <w:webHidden/>
              </w:rPr>
              <w:fldChar w:fldCharType="begin"/>
            </w:r>
            <w:r>
              <w:rPr>
                <w:noProof/>
                <w:webHidden/>
              </w:rPr>
              <w:instrText xml:space="preserve"> PAGEREF _Toc120493943 \h </w:instrText>
            </w:r>
            <w:r>
              <w:rPr>
                <w:noProof/>
                <w:webHidden/>
              </w:rPr>
            </w:r>
            <w:r>
              <w:rPr>
                <w:noProof/>
                <w:webHidden/>
              </w:rPr>
              <w:fldChar w:fldCharType="separate"/>
            </w:r>
            <w:r w:rsidR="00CA4308">
              <w:rPr>
                <w:noProof/>
                <w:webHidden/>
              </w:rPr>
              <w:t>13</w:t>
            </w:r>
            <w:r>
              <w:rPr>
                <w:noProof/>
                <w:webHidden/>
              </w:rPr>
              <w:fldChar w:fldCharType="end"/>
            </w:r>
          </w:hyperlink>
        </w:p>
        <w:p w14:paraId="68227E31" w14:textId="2FAC1AD8"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4" w:history="1">
            <w:r w:rsidRPr="000F1389">
              <w:rPr>
                <w:rStyle w:val="Kpr"/>
                <w:rFonts w:eastAsia="Symbol"/>
                <w:b/>
                <w:bCs/>
                <w:noProof/>
                <w:lang w:val="en-US"/>
              </w:rPr>
              <w:t>2.8. DATA DESIGN</w:t>
            </w:r>
            <w:r>
              <w:rPr>
                <w:noProof/>
                <w:webHidden/>
              </w:rPr>
              <w:tab/>
            </w:r>
            <w:r>
              <w:rPr>
                <w:noProof/>
                <w:webHidden/>
              </w:rPr>
              <w:fldChar w:fldCharType="begin"/>
            </w:r>
            <w:r>
              <w:rPr>
                <w:noProof/>
                <w:webHidden/>
              </w:rPr>
              <w:instrText xml:space="preserve"> PAGEREF _Toc120493944 \h </w:instrText>
            </w:r>
            <w:r>
              <w:rPr>
                <w:noProof/>
                <w:webHidden/>
              </w:rPr>
            </w:r>
            <w:r>
              <w:rPr>
                <w:noProof/>
                <w:webHidden/>
              </w:rPr>
              <w:fldChar w:fldCharType="separate"/>
            </w:r>
            <w:r w:rsidR="00CA4308">
              <w:rPr>
                <w:noProof/>
                <w:webHidden/>
              </w:rPr>
              <w:t>14</w:t>
            </w:r>
            <w:r>
              <w:rPr>
                <w:noProof/>
                <w:webHidden/>
              </w:rPr>
              <w:fldChar w:fldCharType="end"/>
            </w:r>
          </w:hyperlink>
        </w:p>
        <w:p w14:paraId="0E501EFB" w14:textId="0FF83A9D" w:rsidR="009C69A5" w:rsidRDefault="009C69A5">
          <w:pPr>
            <w:pStyle w:val="T2"/>
            <w:tabs>
              <w:tab w:val="right" w:leader="dot" w:pos="8494"/>
            </w:tabs>
            <w:rPr>
              <w:rFonts w:asciiTheme="minorHAnsi" w:eastAsiaTheme="minorEastAsia" w:hAnsiTheme="minorHAnsi" w:cstheme="minorBidi"/>
              <w:noProof/>
              <w:sz w:val="22"/>
              <w:szCs w:val="22"/>
              <w:lang w:val="en-US" w:eastAsia="en-US"/>
            </w:rPr>
          </w:pPr>
          <w:hyperlink w:anchor="_Toc120493945" w:history="1">
            <w:r w:rsidRPr="000F1389">
              <w:rPr>
                <w:rStyle w:val="Kpr"/>
                <w:rFonts w:eastAsia="Symbol"/>
                <w:b/>
                <w:bCs/>
                <w:noProof/>
                <w:lang w:val="en-US"/>
              </w:rPr>
              <w:t>2.9. TOOLS and TECHNOLOGY</w:t>
            </w:r>
            <w:r>
              <w:rPr>
                <w:noProof/>
                <w:webHidden/>
              </w:rPr>
              <w:tab/>
            </w:r>
            <w:r>
              <w:rPr>
                <w:noProof/>
                <w:webHidden/>
              </w:rPr>
              <w:fldChar w:fldCharType="begin"/>
            </w:r>
            <w:r>
              <w:rPr>
                <w:noProof/>
                <w:webHidden/>
              </w:rPr>
              <w:instrText xml:space="preserve"> PAGEREF _Toc120493945 \h </w:instrText>
            </w:r>
            <w:r>
              <w:rPr>
                <w:noProof/>
                <w:webHidden/>
              </w:rPr>
            </w:r>
            <w:r>
              <w:rPr>
                <w:noProof/>
                <w:webHidden/>
              </w:rPr>
              <w:fldChar w:fldCharType="separate"/>
            </w:r>
            <w:r w:rsidR="00CA4308">
              <w:rPr>
                <w:noProof/>
                <w:webHidden/>
              </w:rPr>
              <w:t>19</w:t>
            </w:r>
            <w:r>
              <w:rPr>
                <w:noProof/>
                <w:webHidden/>
              </w:rPr>
              <w:fldChar w:fldCharType="end"/>
            </w:r>
          </w:hyperlink>
        </w:p>
        <w:p w14:paraId="32C13C5B" w14:textId="6AF34B61" w:rsidR="009C69A5" w:rsidRDefault="009C69A5">
          <w:pPr>
            <w:pStyle w:val="T1"/>
            <w:tabs>
              <w:tab w:val="right" w:leader="dot" w:pos="8494"/>
            </w:tabs>
            <w:rPr>
              <w:rFonts w:asciiTheme="minorHAnsi" w:eastAsiaTheme="minorEastAsia" w:hAnsiTheme="minorHAnsi" w:cstheme="minorBidi"/>
              <w:noProof/>
              <w:sz w:val="22"/>
              <w:szCs w:val="22"/>
              <w:lang w:val="en-US" w:eastAsia="en-US"/>
            </w:rPr>
          </w:pPr>
          <w:hyperlink w:anchor="_Toc120493946" w:history="1">
            <w:r w:rsidRPr="000F1389">
              <w:rPr>
                <w:rStyle w:val="Kpr"/>
                <w:rFonts w:eastAsia="Symbol"/>
                <w:noProof/>
              </w:rPr>
              <w:t>3. PROJECT SCHEDULE</w:t>
            </w:r>
            <w:r>
              <w:rPr>
                <w:noProof/>
                <w:webHidden/>
              </w:rPr>
              <w:tab/>
            </w:r>
            <w:r>
              <w:rPr>
                <w:noProof/>
                <w:webHidden/>
              </w:rPr>
              <w:fldChar w:fldCharType="begin"/>
            </w:r>
            <w:r>
              <w:rPr>
                <w:noProof/>
                <w:webHidden/>
              </w:rPr>
              <w:instrText xml:space="preserve"> PAGEREF _Toc120493946 \h </w:instrText>
            </w:r>
            <w:r>
              <w:rPr>
                <w:noProof/>
                <w:webHidden/>
              </w:rPr>
            </w:r>
            <w:r>
              <w:rPr>
                <w:noProof/>
                <w:webHidden/>
              </w:rPr>
              <w:fldChar w:fldCharType="separate"/>
            </w:r>
            <w:r w:rsidR="00CA4308">
              <w:rPr>
                <w:noProof/>
                <w:webHidden/>
              </w:rPr>
              <w:t>21</w:t>
            </w:r>
            <w:r>
              <w:rPr>
                <w:noProof/>
                <w:webHidden/>
              </w:rPr>
              <w:fldChar w:fldCharType="end"/>
            </w:r>
          </w:hyperlink>
        </w:p>
        <w:p w14:paraId="1B059694" w14:textId="305472B8" w:rsidR="009B04E8" w:rsidRDefault="009B04E8">
          <w:r>
            <w:rPr>
              <w:b/>
              <w:bCs/>
              <w:noProof/>
            </w:rPr>
            <w:fldChar w:fldCharType="end"/>
          </w:r>
        </w:p>
      </w:sdtContent>
    </w:sdt>
    <w:p w14:paraId="0FBBF99C" w14:textId="504BE098" w:rsidR="00232AB3" w:rsidRDefault="00232AB3" w:rsidP="00232AB3">
      <w:pPr>
        <w:rPr>
          <w:rFonts w:eastAsia="Symbol"/>
          <w:noProof/>
          <w:lang w:val="en-US"/>
        </w:rPr>
      </w:pPr>
    </w:p>
    <w:p w14:paraId="695F708F" w14:textId="77777777" w:rsidR="00232AB3" w:rsidRDefault="00232AB3" w:rsidP="00232AB3">
      <w:pPr>
        <w:rPr>
          <w:noProof/>
          <w:lang w:val="en-US"/>
        </w:rPr>
      </w:pPr>
    </w:p>
    <w:p w14:paraId="689BCEEF" w14:textId="64D8B9DE" w:rsidR="00067C42" w:rsidRPr="00814CA8" w:rsidRDefault="00067C42" w:rsidP="00232AB3">
      <w:pPr>
        <w:rPr>
          <w:noProof/>
          <w:lang w:val="en-US"/>
        </w:rPr>
        <w:sectPr w:rsidR="00067C42" w:rsidRPr="00814CA8" w:rsidSect="001B0968">
          <w:headerReference w:type="even" r:id="rId11"/>
          <w:headerReference w:type="default" r:id="rId12"/>
          <w:headerReference w:type="first" r:id="rId13"/>
          <w:pgSz w:w="11906" w:h="16838"/>
          <w:pgMar w:top="1701" w:right="1134" w:bottom="1418" w:left="2268" w:header="720" w:footer="708" w:gutter="0"/>
          <w:pgNumType w:start="0"/>
          <w:cols w:space="708"/>
          <w:titlePg/>
          <w:docGrid w:linePitch="360"/>
        </w:sectPr>
      </w:pPr>
    </w:p>
    <w:p w14:paraId="0A7E0D82" w14:textId="453A5729" w:rsidR="005059FB" w:rsidRPr="00067C42" w:rsidRDefault="00067C42" w:rsidP="00067C42">
      <w:pPr>
        <w:pStyle w:val="Balk1"/>
        <w:rPr>
          <w:rFonts w:ascii="Times New Roman" w:hAnsi="Times New Roman" w:cs="Times New Roman"/>
          <w:noProof/>
          <w:lang w:val="en-US"/>
        </w:rPr>
      </w:pPr>
      <w:bookmarkStart w:id="0" w:name="_Toc120493935"/>
      <w:r>
        <w:rPr>
          <w:rFonts w:ascii="Times New Roman" w:eastAsia="Symbol" w:hAnsi="Times New Roman" w:cs="Times New Roman"/>
          <w:noProof/>
          <w:lang w:val="en-US"/>
        </w:rPr>
        <w:lastRenderedPageBreak/>
        <w:t xml:space="preserve">1. </w:t>
      </w:r>
      <w:r w:rsidR="005059FB" w:rsidRPr="00067C42">
        <w:rPr>
          <w:rFonts w:ascii="Times New Roman" w:eastAsia="Symbol" w:hAnsi="Times New Roman" w:cs="Times New Roman"/>
          <w:noProof/>
          <w:lang w:val="en-US"/>
        </w:rPr>
        <w:t>INTRODUCTION</w:t>
      </w:r>
      <w:bookmarkEnd w:id="0"/>
    </w:p>
    <w:p w14:paraId="20D8DD11" w14:textId="77777777" w:rsidR="005059FB" w:rsidRPr="00814CA8" w:rsidRDefault="005059FB" w:rsidP="005059FB">
      <w:pPr>
        <w:jc w:val="center"/>
        <w:rPr>
          <w:rFonts w:eastAsia="Symbol" w:cs="Symbol"/>
          <w:noProof/>
          <w:lang w:val="en-US"/>
        </w:rPr>
      </w:pPr>
    </w:p>
    <w:p w14:paraId="13733099" w14:textId="77777777" w:rsidR="00CA4308" w:rsidRPr="0014026D" w:rsidRDefault="00CA4308" w:rsidP="00CA4308">
      <w:pPr>
        <w:pStyle w:val="Balk2"/>
        <w:rPr>
          <w:rFonts w:ascii="Times New Roman" w:eastAsia="Times New Roman" w:hAnsi="Times New Roman" w:cs="Times New Roman"/>
          <w:color w:val="000000"/>
          <w:sz w:val="24"/>
          <w:szCs w:val="24"/>
          <w:lang w:eastAsia="tr-TR"/>
        </w:rPr>
      </w:pPr>
      <w:r w:rsidRPr="0014026D">
        <w:rPr>
          <w:rFonts w:ascii="Times New Roman" w:eastAsia="Times New Roman" w:hAnsi="Times New Roman" w:cs="Times New Roman"/>
          <w:color w:val="000000"/>
          <w:sz w:val="24"/>
          <w:szCs w:val="24"/>
          <w:lang w:eastAsia="tr-TR"/>
        </w:rPr>
        <w:t>The primary goal of the ReBloom project is to increase the adoption of circular fashion by addressing the two main barriers in the current second-hand market: the difficulty of finding specific visual styles via text-based search and the lack of immediate user motivation for sustainable behavior.</w:t>
      </w:r>
    </w:p>
    <w:p w14:paraId="451C15A1" w14:textId="77777777" w:rsidR="00CA4308" w:rsidRPr="0014026D" w:rsidRDefault="00CA4308" w:rsidP="00CA4308">
      <w:pPr>
        <w:pStyle w:val="Balk2"/>
        <w:rPr>
          <w:rFonts w:ascii="Times New Roman" w:eastAsia="Times New Roman" w:hAnsi="Times New Roman" w:cs="Times New Roman"/>
          <w:color w:val="000000"/>
          <w:sz w:val="24"/>
          <w:szCs w:val="24"/>
          <w:lang w:eastAsia="tr-TR"/>
        </w:rPr>
      </w:pPr>
    </w:p>
    <w:p w14:paraId="6176963B" w14:textId="77777777" w:rsidR="00CA4308" w:rsidRPr="0014026D" w:rsidRDefault="00CA4308" w:rsidP="00CA4308">
      <w:pPr>
        <w:pStyle w:val="Balk2"/>
        <w:rPr>
          <w:rFonts w:ascii="Times New Roman" w:eastAsia="Times New Roman" w:hAnsi="Times New Roman" w:cs="Times New Roman"/>
          <w:color w:val="000000"/>
          <w:sz w:val="24"/>
          <w:szCs w:val="24"/>
          <w:lang w:eastAsia="tr-TR"/>
        </w:rPr>
      </w:pPr>
      <w:r w:rsidRPr="0014026D">
        <w:rPr>
          <w:rFonts w:ascii="Times New Roman" w:eastAsia="Times New Roman" w:hAnsi="Times New Roman" w:cs="Times New Roman"/>
          <w:color w:val="000000"/>
          <w:sz w:val="24"/>
          <w:szCs w:val="24"/>
          <w:lang w:eastAsia="tr-TR"/>
        </w:rPr>
        <w:t xml:space="preserve">This project proposes a mobile application that integrates a Visual AI Search Engine </w:t>
      </w:r>
      <w:r>
        <w:rPr>
          <w:rFonts w:ascii="Times New Roman" w:eastAsia="Times New Roman" w:hAnsi="Times New Roman" w:cs="Times New Roman"/>
          <w:color w:val="000000"/>
          <w:sz w:val="24"/>
          <w:szCs w:val="24"/>
          <w:lang w:eastAsia="tr-TR"/>
        </w:rPr>
        <w:t xml:space="preserve">which </w:t>
      </w:r>
      <w:r w:rsidRPr="0014026D">
        <w:rPr>
          <w:rFonts w:ascii="Times New Roman" w:eastAsia="Times New Roman" w:hAnsi="Times New Roman" w:cs="Times New Roman"/>
          <w:color w:val="000000"/>
          <w:sz w:val="24"/>
          <w:szCs w:val="24"/>
          <w:lang w:eastAsia="tr-TR"/>
        </w:rPr>
        <w:t>allow</w:t>
      </w:r>
      <w:r>
        <w:rPr>
          <w:rFonts w:ascii="Times New Roman" w:eastAsia="Times New Roman" w:hAnsi="Times New Roman" w:cs="Times New Roman"/>
          <w:color w:val="000000"/>
          <w:sz w:val="24"/>
          <w:szCs w:val="24"/>
          <w:lang w:eastAsia="tr-TR"/>
        </w:rPr>
        <w:t>s</w:t>
      </w:r>
      <w:r w:rsidRPr="0014026D">
        <w:rPr>
          <w:rFonts w:ascii="Times New Roman" w:eastAsia="Times New Roman" w:hAnsi="Times New Roman" w:cs="Times New Roman"/>
          <w:color w:val="000000"/>
          <w:sz w:val="24"/>
          <w:szCs w:val="24"/>
          <w:lang w:eastAsia="tr-TR"/>
        </w:rPr>
        <w:t xml:space="preserve"> users to find items by uploading photos and a Gamified Water-Saving Visualization </w:t>
      </w:r>
      <w:r>
        <w:rPr>
          <w:rFonts w:ascii="Times New Roman" w:eastAsia="Times New Roman" w:hAnsi="Times New Roman" w:cs="Times New Roman"/>
          <w:color w:val="000000"/>
          <w:sz w:val="24"/>
          <w:szCs w:val="24"/>
          <w:lang w:eastAsia="tr-TR"/>
        </w:rPr>
        <w:t xml:space="preserve">which is </w:t>
      </w:r>
      <w:r w:rsidRPr="0014026D">
        <w:rPr>
          <w:rFonts w:ascii="Times New Roman" w:eastAsia="Times New Roman" w:hAnsi="Times New Roman" w:cs="Times New Roman"/>
          <w:color w:val="000000"/>
          <w:sz w:val="24"/>
          <w:szCs w:val="24"/>
          <w:lang w:eastAsia="tr-TR"/>
        </w:rPr>
        <w:t>a digital tree that grows as users save water. This document details the architectural decisions, including the modular monolith design, decoupled AI service topology, and the database schema required to support these features.</w:t>
      </w:r>
    </w:p>
    <w:p w14:paraId="1D6E3FFC" w14:textId="77777777" w:rsidR="00CA4308" w:rsidRPr="0014026D" w:rsidRDefault="00CA4308" w:rsidP="00CA4308">
      <w:pPr>
        <w:pStyle w:val="Balk2"/>
        <w:rPr>
          <w:rFonts w:ascii="Times New Roman" w:eastAsia="Times New Roman" w:hAnsi="Times New Roman" w:cs="Times New Roman"/>
          <w:color w:val="000000"/>
          <w:sz w:val="24"/>
          <w:szCs w:val="24"/>
          <w:lang w:eastAsia="tr-TR"/>
        </w:rPr>
      </w:pPr>
    </w:p>
    <w:p w14:paraId="04D226AD" w14:textId="55FC44A9" w:rsidR="005059FB" w:rsidRPr="007D73CD" w:rsidRDefault="005059FB" w:rsidP="009F7842">
      <w:pPr>
        <w:tabs>
          <w:tab w:val="left" w:pos="284"/>
          <w:tab w:val="left" w:pos="709"/>
        </w:tabs>
        <w:jc w:val="both"/>
        <w:rPr>
          <w:rFonts w:eastAsia="Symbol"/>
          <w:noProof/>
          <w:lang w:val="en-US"/>
        </w:rPr>
      </w:pPr>
    </w:p>
    <w:p w14:paraId="413FA84E" w14:textId="77777777" w:rsidR="00F93334" w:rsidRPr="007D73CD" w:rsidRDefault="00F93334" w:rsidP="009F7842">
      <w:pPr>
        <w:jc w:val="both"/>
        <w:rPr>
          <w:rFonts w:eastAsia="Symbol"/>
          <w:noProof/>
          <w:lang w:val="en-US"/>
        </w:rPr>
      </w:pPr>
    </w:p>
    <w:p w14:paraId="44D44BBA" w14:textId="686C3EB2" w:rsidR="007D73CD" w:rsidRDefault="007D73CD" w:rsidP="009F7842">
      <w:pPr>
        <w:pStyle w:val="Balk1"/>
        <w:jc w:val="both"/>
        <w:rPr>
          <w:rFonts w:ascii="Times New Roman" w:eastAsia="Symbol" w:hAnsi="Times New Roman" w:cs="Times New Roman"/>
        </w:rPr>
      </w:pPr>
      <w:bookmarkStart w:id="1" w:name="_Toc120493936"/>
      <w:r w:rsidRPr="007D73CD">
        <w:rPr>
          <w:rFonts w:ascii="Times New Roman" w:eastAsia="Symbol" w:hAnsi="Times New Roman" w:cs="Times New Roman"/>
        </w:rPr>
        <w:t xml:space="preserve">2. </w:t>
      </w:r>
      <w:r w:rsidR="002D1CE3">
        <w:rPr>
          <w:rFonts w:ascii="Times New Roman" w:eastAsia="Symbol" w:hAnsi="Times New Roman" w:cs="Times New Roman"/>
        </w:rPr>
        <w:t>SOFTWARE</w:t>
      </w:r>
      <w:r>
        <w:rPr>
          <w:rFonts w:ascii="Times New Roman" w:eastAsia="Symbol" w:hAnsi="Times New Roman" w:cs="Times New Roman"/>
        </w:rPr>
        <w:t xml:space="preserve"> DESIGN</w:t>
      </w:r>
      <w:bookmarkEnd w:id="1"/>
    </w:p>
    <w:p w14:paraId="26E18EFD" w14:textId="77777777" w:rsidR="007D73CD" w:rsidRPr="007D73CD" w:rsidRDefault="007D73CD" w:rsidP="009F7842">
      <w:pPr>
        <w:jc w:val="both"/>
        <w:rPr>
          <w:rFonts w:eastAsia="Symbol"/>
        </w:rPr>
      </w:pPr>
    </w:p>
    <w:p w14:paraId="42DF4085" w14:textId="38E1AD1A" w:rsidR="009C4A93" w:rsidRDefault="007D73CD" w:rsidP="009F7842">
      <w:pPr>
        <w:pStyle w:val="Balk2"/>
        <w:jc w:val="both"/>
        <w:rPr>
          <w:rFonts w:ascii="Times New Roman" w:eastAsia="Symbol" w:hAnsi="Times New Roman" w:cs="Times New Roman"/>
          <w:b/>
          <w:bCs/>
          <w:noProof/>
          <w:color w:val="auto"/>
          <w:lang w:val="en-US"/>
        </w:rPr>
      </w:pPr>
      <w:bookmarkStart w:id="2" w:name="_Toc120493937"/>
      <w:r w:rsidRPr="007D73CD">
        <w:rPr>
          <w:rFonts w:ascii="Times New Roman" w:eastAsia="Symbol" w:hAnsi="Times New Roman" w:cs="Times New Roman"/>
          <w:b/>
          <w:bCs/>
          <w:noProof/>
          <w:color w:val="auto"/>
          <w:lang w:val="en-US"/>
        </w:rPr>
        <w:t>2.1.</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SOFTWARE ARCHITECTURE</w:t>
      </w:r>
      <w:bookmarkEnd w:id="2"/>
    </w:p>
    <w:p w14:paraId="5B511A40" w14:textId="77777777" w:rsidR="00CA4308" w:rsidRDefault="00CA4308" w:rsidP="00CA4308">
      <w:r w:rsidRPr="00D16B85">
        <w:t>The ReBloom system uses a client–server architecture based on a three-tier design, which is suitable for mobile application development.</w:t>
      </w:r>
    </w:p>
    <w:p w14:paraId="5168E45D" w14:textId="77777777" w:rsidR="00CA4308" w:rsidRDefault="00CA4308" w:rsidP="00CA4308">
      <w:r>
        <w:t>System divided into three main layers:</w:t>
      </w:r>
    </w:p>
    <w:p w14:paraId="400D98D4" w14:textId="77777777" w:rsidR="00CA4308" w:rsidRPr="00D16B85" w:rsidRDefault="00CA4308" w:rsidP="00CA4308">
      <w:pPr>
        <w:rPr>
          <w:b/>
          <w:bCs/>
        </w:rPr>
      </w:pPr>
    </w:p>
    <w:p w14:paraId="64ACDD12" w14:textId="77777777" w:rsidR="00CA4308" w:rsidRPr="00D16B85" w:rsidRDefault="00CA4308" w:rsidP="00CA4308">
      <w:pPr>
        <w:rPr>
          <w:b/>
          <w:bCs/>
        </w:rPr>
      </w:pPr>
      <w:r w:rsidRPr="00D16B85">
        <w:rPr>
          <w:b/>
          <w:bCs/>
        </w:rPr>
        <w:t>Presentation Layer (Client):</w:t>
      </w:r>
    </w:p>
    <w:p w14:paraId="56A9F67F" w14:textId="77777777" w:rsidR="00CA4308" w:rsidRDefault="00CA4308" w:rsidP="00CA4308">
      <w:r w:rsidRPr="00D16B85">
        <w:t>This layer consists of the Mobile Application running on the user’s device. It is responsible for the user interface and handling user interactions.</w:t>
      </w:r>
    </w:p>
    <w:p w14:paraId="516242BF" w14:textId="77777777" w:rsidR="00CA4308" w:rsidRDefault="00CA4308" w:rsidP="00CA4308">
      <w:pPr>
        <w:rPr>
          <w:b/>
          <w:bCs/>
        </w:rPr>
      </w:pPr>
    </w:p>
    <w:p w14:paraId="41A786B5" w14:textId="77777777" w:rsidR="00CA4308" w:rsidRPr="00D16B85" w:rsidRDefault="00CA4308" w:rsidP="00CA4308">
      <w:pPr>
        <w:rPr>
          <w:b/>
          <w:bCs/>
        </w:rPr>
      </w:pPr>
      <w:r w:rsidRPr="00D16B85">
        <w:rPr>
          <w:b/>
          <w:bCs/>
        </w:rPr>
        <w:t>Application Layer (Backend):</w:t>
      </w:r>
    </w:p>
    <w:p w14:paraId="52E7A81E" w14:textId="77777777" w:rsidR="00CA4308" w:rsidRDefault="00CA4308" w:rsidP="00CA4308">
      <w:r w:rsidRPr="00D16B85">
        <w:t>The Core Backend API contains the main business logic of the system. This includes user authentication, product and inventory management, shopping cart and checkout operations, gamification logic, and communication with external services</w:t>
      </w:r>
    </w:p>
    <w:p w14:paraId="1C2962FD" w14:textId="77777777" w:rsidR="00CA4308" w:rsidRDefault="00CA4308" w:rsidP="00CA4308">
      <w:pPr>
        <w:rPr>
          <w:b/>
          <w:bCs/>
        </w:rPr>
      </w:pPr>
    </w:p>
    <w:p w14:paraId="7AC74073" w14:textId="77777777" w:rsidR="00CA4308" w:rsidRPr="00D16B85" w:rsidRDefault="00CA4308" w:rsidP="00CA4308">
      <w:pPr>
        <w:rPr>
          <w:b/>
          <w:bCs/>
        </w:rPr>
      </w:pPr>
      <w:r w:rsidRPr="00D16B85">
        <w:rPr>
          <w:b/>
          <w:bCs/>
        </w:rPr>
        <w:t>Data Layer:</w:t>
      </w:r>
    </w:p>
    <w:p w14:paraId="490072FD" w14:textId="77777777" w:rsidR="00CA4308" w:rsidRPr="00D16B85" w:rsidRDefault="00CA4308" w:rsidP="00CA4308">
      <w:r w:rsidRPr="00D16B85">
        <w:rPr>
          <w:lang w:val="en-US"/>
        </w:rPr>
        <w:t>The system uses a database to save user, product, and order information. For heavy tasks like image search, we use a separate AI Service. This split between the main backend and the AI component has several benefits</w:t>
      </w:r>
      <w:r w:rsidRPr="00D16B85">
        <w:t>:</w:t>
      </w:r>
    </w:p>
    <w:p w14:paraId="31482D73" w14:textId="77777777" w:rsidR="00CA4308" w:rsidRPr="00D16B85" w:rsidRDefault="00CA4308" w:rsidP="00CA4308">
      <w:r w:rsidRPr="00D16B85">
        <w:rPr>
          <w:b/>
          <w:bCs/>
        </w:rPr>
        <w:t>Benefits of this architecture:</w:t>
      </w:r>
    </w:p>
    <w:p w14:paraId="390470F1" w14:textId="77777777" w:rsidR="00CA4308" w:rsidRPr="00D16B85" w:rsidRDefault="00CA4308" w:rsidP="00CA4308">
      <w:pPr>
        <w:numPr>
          <w:ilvl w:val="0"/>
          <w:numId w:val="11"/>
        </w:numPr>
      </w:pPr>
      <w:r w:rsidRPr="00D16B85">
        <w:rPr>
          <w:b/>
          <w:bCs/>
        </w:rPr>
        <w:t>Independent Scaling:</w:t>
      </w:r>
      <w:r w:rsidRPr="00D16B85">
        <w:t xml:space="preserve"> AI tasks are resource-heavy and can be scaled without affecting the rest of the system.</w:t>
      </w:r>
    </w:p>
    <w:p w14:paraId="7A6D910F" w14:textId="77777777" w:rsidR="00CA4308" w:rsidRPr="00D16B85" w:rsidRDefault="00CA4308" w:rsidP="00CA4308">
      <w:pPr>
        <w:numPr>
          <w:ilvl w:val="0"/>
          <w:numId w:val="11"/>
        </w:numPr>
      </w:pPr>
      <w:r w:rsidRPr="00D16B85">
        <w:rPr>
          <w:b/>
          <w:bCs/>
        </w:rPr>
        <w:t>Focused Backend:</w:t>
      </w:r>
      <w:r w:rsidRPr="00D16B85">
        <w:t xml:space="preserve"> The core API stays lightweight, focusing only on shopping and user data.</w:t>
      </w:r>
    </w:p>
    <w:p w14:paraId="5862DF8A" w14:textId="77777777" w:rsidR="00CA4308" w:rsidRPr="00D16B85" w:rsidRDefault="00CA4308" w:rsidP="00CA4308">
      <w:pPr>
        <w:numPr>
          <w:ilvl w:val="0"/>
          <w:numId w:val="11"/>
        </w:numPr>
      </w:pPr>
      <w:r w:rsidRPr="00D16B85">
        <w:rPr>
          <w:b/>
          <w:bCs/>
        </w:rPr>
        <w:t>Specialized Storage:</w:t>
      </w:r>
      <w:r w:rsidRPr="00D16B85">
        <w:t xml:space="preserve"> The AI uses a Vector Index (FAISS) designed for image search, which works better outside a standard database.</w:t>
      </w:r>
    </w:p>
    <w:p w14:paraId="64268AF8" w14:textId="77777777" w:rsidR="00CA4308" w:rsidRPr="00D16B85" w:rsidRDefault="00CA4308" w:rsidP="00CA4308">
      <w:pPr>
        <w:numPr>
          <w:ilvl w:val="0"/>
          <w:numId w:val="11"/>
        </w:numPr>
      </w:pPr>
      <w:r w:rsidRPr="00D16B85">
        <w:rPr>
          <w:b/>
          <w:bCs/>
        </w:rPr>
        <w:t>Improved Reliability:</w:t>
      </w:r>
      <w:r w:rsidRPr="00D16B85">
        <w:t xml:space="preserve"> If the AI service has an issue, the main shop and user accounts continue to work.</w:t>
      </w:r>
    </w:p>
    <w:p w14:paraId="35AE4421" w14:textId="77777777" w:rsidR="00CA4308" w:rsidRDefault="00CA4308" w:rsidP="00CA4308"/>
    <w:p w14:paraId="79787F60" w14:textId="77777777" w:rsidR="00CA4308" w:rsidRPr="00D16B85" w:rsidRDefault="00CA4308" w:rsidP="00CA4308">
      <w:r w:rsidRPr="00D16B85">
        <w:t>With this architecture:</w:t>
      </w:r>
    </w:p>
    <w:p w14:paraId="1EBB7A77" w14:textId="77777777" w:rsidR="00CA4308" w:rsidRPr="00D16B85" w:rsidRDefault="00CA4308" w:rsidP="00CA4308">
      <w:pPr>
        <w:numPr>
          <w:ilvl w:val="0"/>
          <w:numId w:val="12"/>
        </w:numPr>
      </w:pPr>
      <w:r w:rsidRPr="00D16B85">
        <w:lastRenderedPageBreak/>
        <w:t>The mobile application communicates only with the Core Backend API.</w:t>
      </w:r>
    </w:p>
    <w:p w14:paraId="1955F2FC" w14:textId="77777777" w:rsidR="00CA4308" w:rsidRPr="00D16B85" w:rsidRDefault="00CA4308" w:rsidP="00CA4308">
      <w:pPr>
        <w:numPr>
          <w:ilvl w:val="0"/>
          <w:numId w:val="12"/>
        </w:numPr>
      </w:pPr>
      <w:r w:rsidRPr="00D16B85">
        <w:rPr>
          <w:lang w:val="en-US"/>
        </w:rPr>
        <w:t>The backend serves as a secure bridge between the app, the database, and the AI.</w:t>
      </w:r>
    </w:p>
    <w:p w14:paraId="11577987" w14:textId="77777777" w:rsidR="00CA4308" w:rsidRPr="00D16B85" w:rsidRDefault="00CA4308" w:rsidP="00CA4308">
      <w:pPr>
        <w:numPr>
          <w:ilvl w:val="0"/>
          <w:numId w:val="12"/>
        </w:numPr>
      </w:pPr>
      <w:r w:rsidRPr="00D16B85">
        <w:t>Time-consuming or external operations, such as real-world tree planting requests, are handled asynchronously to avoid blocking the user experience.</w:t>
      </w:r>
    </w:p>
    <w:p w14:paraId="26768338" w14:textId="77777777" w:rsidR="00E543E2" w:rsidRDefault="00E543E2" w:rsidP="009F7842">
      <w:pPr>
        <w:jc w:val="both"/>
        <w:rPr>
          <w:rFonts w:eastAsia="Symbol"/>
          <w:lang w:val="en-US"/>
        </w:rPr>
      </w:pPr>
    </w:p>
    <w:p w14:paraId="64B308F9" w14:textId="7341CC3B" w:rsidR="00E543E2" w:rsidRDefault="00E543E2" w:rsidP="009F7842">
      <w:pPr>
        <w:pStyle w:val="Balk2"/>
        <w:jc w:val="both"/>
        <w:rPr>
          <w:rFonts w:ascii="Times New Roman" w:eastAsia="Symbol" w:hAnsi="Times New Roman" w:cs="Times New Roman"/>
          <w:b/>
          <w:bCs/>
          <w:noProof/>
          <w:color w:val="auto"/>
          <w:lang w:val="en-US"/>
        </w:rPr>
      </w:pPr>
      <w:bookmarkStart w:id="3" w:name="_Toc120493938"/>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2</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TOPOLOGY</w:t>
      </w:r>
      <w:bookmarkEnd w:id="3"/>
    </w:p>
    <w:p w14:paraId="4B3F2E43" w14:textId="77777777" w:rsidR="00CA4308" w:rsidRDefault="00CA4308" w:rsidP="00CA4308">
      <w:r w:rsidRPr="00AF0AFF">
        <w:rPr>
          <w:lang w:val="en-US"/>
        </w:rPr>
        <w:t>The system topology explains how the software components of ReBloom are deployed on different hardware and infrastructure resources, and how they communicate with each other.</w:t>
      </w:r>
    </w:p>
    <w:p w14:paraId="51DE959C" w14:textId="77777777" w:rsidR="00CA4308" w:rsidRPr="009D0C62" w:rsidRDefault="00CA4308" w:rsidP="00CA4308">
      <w:pPr>
        <w:rPr>
          <w:b/>
          <w:bCs/>
        </w:rPr>
      </w:pPr>
      <w:r w:rsidRPr="009D0C62">
        <w:rPr>
          <w:b/>
          <w:bCs/>
        </w:rPr>
        <w:t>Client Side</w:t>
      </w:r>
    </w:p>
    <w:p w14:paraId="631E5045" w14:textId="77777777" w:rsidR="00CA4308" w:rsidRPr="009D0C62" w:rsidRDefault="00CA4308" w:rsidP="00CA4308">
      <w:pPr>
        <w:numPr>
          <w:ilvl w:val="0"/>
          <w:numId w:val="13"/>
        </w:numPr>
      </w:pPr>
      <w:r w:rsidRPr="009D0C62">
        <w:rPr>
          <w:b/>
          <w:bCs/>
        </w:rPr>
        <w:t>Mobile Application</w:t>
      </w:r>
    </w:p>
    <w:p w14:paraId="1CFA55AA" w14:textId="77777777" w:rsidR="00CA4308" w:rsidRDefault="00CA4308" w:rsidP="00CA4308">
      <w:pPr>
        <w:numPr>
          <w:ilvl w:val="1"/>
          <w:numId w:val="13"/>
        </w:numPr>
      </w:pPr>
      <w:r w:rsidRPr="009D0C62">
        <w:t>Runs on user devices (Android / iOS)</w:t>
      </w:r>
    </w:p>
    <w:p w14:paraId="4AB51221" w14:textId="77777777" w:rsidR="00CA4308" w:rsidRPr="009D0C62" w:rsidRDefault="00CA4308" w:rsidP="00CA4308">
      <w:pPr>
        <w:numPr>
          <w:ilvl w:val="1"/>
          <w:numId w:val="13"/>
        </w:numPr>
      </w:pPr>
      <w:r>
        <w:t>Provides the user interface</w:t>
      </w:r>
    </w:p>
    <w:p w14:paraId="1F855EBF" w14:textId="77777777" w:rsidR="00CA4308" w:rsidRPr="009D0C62" w:rsidRDefault="00CA4308" w:rsidP="00CA4308">
      <w:pPr>
        <w:numPr>
          <w:ilvl w:val="1"/>
          <w:numId w:val="13"/>
        </w:numPr>
      </w:pPr>
      <w:r w:rsidRPr="009D0C62">
        <w:t>Communicates with the backend via HTTPS</w:t>
      </w:r>
    </w:p>
    <w:p w14:paraId="5A90884C" w14:textId="77777777" w:rsidR="00CA4308" w:rsidRPr="009D0C62" w:rsidRDefault="00CA4308" w:rsidP="00CA4308">
      <w:pPr>
        <w:rPr>
          <w:b/>
          <w:bCs/>
        </w:rPr>
      </w:pPr>
      <w:r w:rsidRPr="009D0C62">
        <w:rPr>
          <w:b/>
          <w:bCs/>
        </w:rPr>
        <w:t>Server Side (Cloud Environment)</w:t>
      </w:r>
    </w:p>
    <w:p w14:paraId="75C9AD50" w14:textId="77777777" w:rsidR="00CA4308" w:rsidRPr="009D0C62" w:rsidRDefault="00CA4308" w:rsidP="00CA4308">
      <w:pPr>
        <w:numPr>
          <w:ilvl w:val="0"/>
          <w:numId w:val="14"/>
        </w:numPr>
      </w:pPr>
      <w:r w:rsidRPr="009D0C62">
        <w:rPr>
          <w:b/>
          <w:bCs/>
        </w:rPr>
        <w:t>Core Backend API Server</w:t>
      </w:r>
    </w:p>
    <w:p w14:paraId="550AD0DE" w14:textId="77777777" w:rsidR="00CA4308" w:rsidRPr="009D0C62" w:rsidRDefault="00CA4308" w:rsidP="00CA4308">
      <w:pPr>
        <w:numPr>
          <w:ilvl w:val="1"/>
          <w:numId w:val="14"/>
        </w:numPr>
      </w:pPr>
      <w:r w:rsidRPr="009D0C62">
        <w:t>Hosts RESTful API endpoints</w:t>
      </w:r>
    </w:p>
    <w:p w14:paraId="1AFBC9C4" w14:textId="77777777" w:rsidR="00CA4308" w:rsidRPr="009D0C62" w:rsidRDefault="00CA4308" w:rsidP="00CA4308">
      <w:pPr>
        <w:numPr>
          <w:ilvl w:val="1"/>
          <w:numId w:val="14"/>
        </w:numPr>
      </w:pPr>
      <w:r w:rsidRPr="009D0C62">
        <w:t>Handles authentication, product management, checkout, gamification, and orchestration</w:t>
      </w:r>
    </w:p>
    <w:p w14:paraId="48781402" w14:textId="77777777" w:rsidR="00CA4308" w:rsidRPr="009D0C62" w:rsidRDefault="00CA4308" w:rsidP="00CA4308">
      <w:pPr>
        <w:numPr>
          <w:ilvl w:val="1"/>
          <w:numId w:val="14"/>
        </w:numPr>
      </w:pPr>
      <w:r w:rsidRPr="009D0C62">
        <w:t xml:space="preserve">Typically </w:t>
      </w:r>
      <w:r>
        <w:t>deployed</w:t>
      </w:r>
      <w:r w:rsidRPr="00AF0AFF">
        <w:t xml:space="preserve"> as a container service on a virtual machine or cloud platform.</w:t>
      </w:r>
    </w:p>
    <w:p w14:paraId="41A46638" w14:textId="77777777" w:rsidR="00CA4308" w:rsidRPr="009D0C62" w:rsidRDefault="00CA4308" w:rsidP="00CA4308">
      <w:pPr>
        <w:numPr>
          <w:ilvl w:val="0"/>
          <w:numId w:val="14"/>
        </w:numPr>
      </w:pPr>
      <w:r w:rsidRPr="009D0C62">
        <w:rPr>
          <w:b/>
          <w:bCs/>
        </w:rPr>
        <w:t>Database Server</w:t>
      </w:r>
    </w:p>
    <w:p w14:paraId="5AF255D9" w14:textId="77777777" w:rsidR="00CA4308" w:rsidRPr="009D0C62" w:rsidRDefault="00CA4308" w:rsidP="00CA4308">
      <w:pPr>
        <w:numPr>
          <w:ilvl w:val="1"/>
          <w:numId w:val="14"/>
        </w:numPr>
      </w:pPr>
      <w:r w:rsidRPr="009D0C62">
        <w:t>Relational database (e.g., PostgreSQL or MySQL)</w:t>
      </w:r>
    </w:p>
    <w:p w14:paraId="1DD44811" w14:textId="77777777" w:rsidR="00CA4308" w:rsidRPr="009D0C62" w:rsidRDefault="00CA4308" w:rsidP="00CA4308">
      <w:pPr>
        <w:numPr>
          <w:ilvl w:val="1"/>
          <w:numId w:val="14"/>
        </w:numPr>
      </w:pPr>
      <w:r w:rsidRPr="009D0C62">
        <w:t>Stores transactional and persistent data</w:t>
      </w:r>
    </w:p>
    <w:p w14:paraId="73DD6CAB" w14:textId="77777777" w:rsidR="00CA4308" w:rsidRPr="009D0C62" w:rsidRDefault="00CA4308" w:rsidP="00CA4308">
      <w:pPr>
        <w:numPr>
          <w:ilvl w:val="1"/>
          <w:numId w:val="14"/>
        </w:numPr>
      </w:pPr>
      <w:r w:rsidRPr="009D0C62">
        <w:t xml:space="preserve">Hosted as a managed database service or </w:t>
      </w:r>
      <w:r>
        <w:t>on a virtual machine.</w:t>
      </w:r>
    </w:p>
    <w:p w14:paraId="109EDAAE" w14:textId="77777777" w:rsidR="00CA4308" w:rsidRPr="009D0C62" w:rsidRDefault="00CA4308" w:rsidP="00CA4308">
      <w:pPr>
        <w:numPr>
          <w:ilvl w:val="0"/>
          <w:numId w:val="14"/>
        </w:numPr>
      </w:pPr>
      <w:r w:rsidRPr="009D0C62">
        <w:rPr>
          <w:b/>
          <w:bCs/>
        </w:rPr>
        <w:t>AI Inference Service Server</w:t>
      </w:r>
    </w:p>
    <w:p w14:paraId="3937F0BF" w14:textId="77777777" w:rsidR="00CA4308" w:rsidRPr="009D0C62" w:rsidRDefault="00CA4308" w:rsidP="00CA4308">
      <w:pPr>
        <w:numPr>
          <w:ilvl w:val="1"/>
          <w:numId w:val="14"/>
        </w:numPr>
      </w:pPr>
      <w:r>
        <w:t>Handles</w:t>
      </w:r>
      <w:r w:rsidRPr="009D0C62">
        <w:t xml:space="preserve"> image embedding, similarity search, and auto-tagging</w:t>
      </w:r>
    </w:p>
    <w:p w14:paraId="321B9752" w14:textId="77777777" w:rsidR="00CA4308" w:rsidRPr="009D0C62" w:rsidRDefault="00CA4308" w:rsidP="00CA4308">
      <w:pPr>
        <w:numPr>
          <w:ilvl w:val="1"/>
          <w:numId w:val="14"/>
        </w:numPr>
      </w:pPr>
      <w:r>
        <w:t>Runs separately from the back end</w:t>
      </w:r>
    </w:p>
    <w:p w14:paraId="6788E6A6" w14:textId="77777777" w:rsidR="00CA4308" w:rsidRPr="009D0C62" w:rsidRDefault="00CA4308" w:rsidP="00CA4308">
      <w:pPr>
        <w:numPr>
          <w:ilvl w:val="1"/>
          <w:numId w:val="14"/>
        </w:numPr>
      </w:pPr>
      <w:r w:rsidRPr="009D0C62">
        <w:t xml:space="preserve">Can be </w:t>
      </w:r>
      <w:r>
        <w:t>deployed</w:t>
      </w:r>
      <w:r w:rsidRPr="009D0C62">
        <w:t xml:space="preserve"> on</w:t>
      </w:r>
      <w:r>
        <w:t xml:space="preserve"> standart</w:t>
      </w:r>
      <w:r w:rsidRPr="009D0C62">
        <w:t xml:space="preserve"> CPU or GPU-</w:t>
      </w:r>
      <w:r>
        <w:t>supported</w:t>
      </w:r>
      <w:r w:rsidRPr="009D0C62">
        <w:t xml:space="preserve"> infrastructure</w:t>
      </w:r>
    </w:p>
    <w:p w14:paraId="0A05618C" w14:textId="77777777" w:rsidR="00CA4308" w:rsidRPr="009D0C62" w:rsidRDefault="00CA4308" w:rsidP="00CA4308">
      <w:pPr>
        <w:numPr>
          <w:ilvl w:val="0"/>
          <w:numId w:val="14"/>
        </w:numPr>
      </w:pPr>
      <w:r w:rsidRPr="009D0C62">
        <w:rPr>
          <w:b/>
          <w:bCs/>
        </w:rPr>
        <w:t>Vector Index Storage</w:t>
      </w:r>
    </w:p>
    <w:p w14:paraId="0B7BF946" w14:textId="77777777" w:rsidR="00CA4308" w:rsidRPr="009D0C62" w:rsidRDefault="00CA4308" w:rsidP="00CA4308">
      <w:pPr>
        <w:numPr>
          <w:ilvl w:val="1"/>
          <w:numId w:val="14"/>
        </w:numPr>
      </w:pPr>
      <w:r w:rsidRPr="009D0C62">
        <w:t>Stores image embeddings using FAISS or a similar</w:t>
      </w:r>
      <w:r>
        <w:t xml:space="preserve"> vector</w:t>
      </w:r>
      <w:r w:rsidRPr="009D0C62">
        <w:t xml:space="preserve"> indexing system</w:t>
      </w:r>
    </w:p>
    <w:p w14:paraId="2E16BBDC" w14:textId="77777777" w:rsidR="00CA4308" w:rsidRPr="009D0C62" w:rsidRDefault="00CA4308" w:rsidP="00CA4308">
      <w:pPr>
        <w:numPr>
          <w:ilvl w:val="1"/>
          <w:numId w:val="14"/>
        </w:numPr>
      </w:pPr>
      <w:r>
        <w:t>Used by</w:t>
      </w:r>
      <w:r w:rsidRPr="009D0C62">
        <w:t xml:space="preserve"> only the AI Inference Service</w:t>
      </w:r>
      <w:r>
        <w:t xml:space="preserve"> for similiarity search</w:t>
      </w:r>
    </w:p>
    <w:p w14:paraId="3931C110" w14:textId="77777777" w:rsidR="00CA4308" w:rsidRPr="009D0C62" w:rsidRDefault="00CA4308" w:rsidP="00CA4308">
      <w:pPr>
        <w:numPr>
          <w:ilvl w:val="0"/>
          <w:numId w:val="14"/>
        </w:numPr>
      </w:pPr>
      <w:r w:rsidRPr="009D0C62">
        <w:rPr>
          <w:b/>
          <w:bCs/>
        </w:rPr>
        <w:t>External Reforestation Partner API</w:t>
      </w:r>
    </w:p>
    <w:p w14:paraId="44C849FF" w14:textId="77777777" w:rsidR="00CA4308" w:rsidRPr="009D0C62" w:rsidRDefault="00CA4308" w:rsidP="00CA4308">
      <w:pPr>
        <w:numPr>
          <w:ilvl w:val="1"/>
          <w:numId w:val="14"/>
        </w:numPr>
      </w:pPr>
      <w:r w:rsidRPr="009D0C62">
        <w:t>Third-party service used for real-world tree planting</w:t>
      </w:r>
    </w:p>
    <w:p w14:paraId="52CB848B" w14:textId="77777777" w:rsidR="00CA4308" w:rsidRPr="009D0C62" w:rsidRDefault="00CA4308" w:rsidP="00CA4308">
      <w:pPr>
        <w:numPr>
          <w:ilvl w:val="1"/>
          <w:numId w:val="14"/>
        </w:numPr>
      </w:pPr>
      <w:r>
        <w:t>Called</w:t>
      </w:r>
      <w:r w:rsidRPr="009D0C62">
        <w:t xml:space="preserve"> asynchronously by the backend</w:t>
      </w:r>
      <w:r>
        <w:t xml:space="preserve"> when needed</w:t>
      </w:r>
    </w:p>
    <w:p w14:paraId="64A89838" w14:textId="77777777" w:rsidR="00CA4308" w:rsidRPr="009D0C62" w:rsidRDefault="00CA4308" w:rsidP="00CA4308"/>
    <w:p w14:paraId="32E48060" w14:textId="77777777" w:rsidR="00CA4308" w:rsidRPr="009D0C62" w:rsidRDefault="00CA4308" w:rsidP="00CA4308">
      <w:pPr>
        <w:rPr>
          <w:b/>
          <w:bCs/>
        </w:rPr>
      </w:pPr>
      <w:r w:rsidRPr="009D0C62">
        <w:rPr>
          <w:b/>
          <w:bCs/>
        </w:rPr>
        <w:t>Communication Flow</w:t>
      </w:r>
    </w:p>
    <w:p w14:paraId="031DA929" w14:textId="77777777" w:rsidR="00CA4308" w:rsidRPr="009D0C62" w:rsidRDefault="00CA4308" w:rsidP="00CA4308">
      <w:pPr>
        <w:numPr>
          <w:ilvl w:val="0"/>
          <w:numId w:val="15"/>
        </w:numPr>
      </w:pPr>
      <w:r w:rsidRPr="009D0C62">
        <w:t xml:space="preserve">The </w:t>
      </w:r>
      <w:r w:rsidRPr="009D0C62">
        <w:rPr>
          <w:b/>
          <w:bCs/>
        </w:rPr>
        <w:t>Mobile Application</w:t>
      </w:r>
      <w:r w:rsidRPr="009D0C62">
        <w:t xml:space="preserve"> sends requests to the </w:t>
      </w:r>
      <w:r w:rsidRPr="009D0C62">
        <w:rPr>
          <w:b/>
          <w:bCs/>
        </w:rPr>
        <w:t>Core Backend API</w:t>
      </w:r>
      <w:r w:rsidRPr="009D0C62">
        <w:t>.</w:t>
      </w:r>
    </w:p>
    <w:p w14:paraId="23EF4BE9" w14:textId="77777777" w:rsidR="00CA4308" w:rsidRPr="009D0C62" w:rsidRDefault="00CA4308" w:rsidP="00CA4308">
      <w:pPr>
        <w:numPr>
          <w:ilvl w:val="0"/>
          <w:numId w:val="15"/>
        </w:numPr>
      </w:pPr>
      <w:r w:rsidRPr="009D0C62">
        <w:t xml:space="preserve">The </w:t>
      </w:r>
      <w:r w:rsidRPr="009D0C62">
        <w:rPr>
          <w:b/>
          <w:bCs/>
        </w:rPr>
        <w:t>Core Backend API</w:t>
      </w:r>
      <w:r w:rsidRPr="009D0C62">
        <w:t xml:space="preserve"> reads and writes data to the </w:t>
      </w:r>
      <w:r w:rsidRPr="009D0C62">
        <w:rPr>
          <w:b/>
          <w:bCs/>
        </w:rPr>
        <w:t>Database Server</w:t>
      </w:r>
      <w:r w:rsidRPr="009D0C62">
        <w:t>.</w:t>
      </w:r>
    </w:p>
    <w:p w14:paraId="2E3FDE19" w14:textId="77777777" w:rsidR="00CA4308" w:rsidRPr="009D0C62" w:rsidRDefault="00CA4308" w:rsidP="00CA4308">
      <w:pPr>
        <w:numPr>
          <w:ilvl w:val="0"/>
          <w:numId w:val="15"/>
        </w:numPr>
      </w:pPr>
      <w:r w:rsidRPr="009D0C62">
        <w:t xml:space="preserve">For visual search and auto-tagging, the backend sends requests to the </w:t>
      </w:r>
      <w:r w:rsidRPr="009D0C62">
        <w:rPr>
          <w:b/>
          <w:bCs/>
        </w:rPr>
        <w:t>AI Inference Service</w:t>
      </w:r>
      <w:r w:rsidRPr="009D0C62">
        <w:t>.</w:t>
      </w:r>
    </w:p>
    <w:p w14:paraId="63383541" w14:textId="77777777" w:rsidR="00CA4308" w:rsidRPr="009D0C62" w:rsidRDefault="00CA4308" w:rsidP="00CA4308">
      <w:pPr>
        <w:numPr>
          <w:ilvl w:val="0"/>
          <w:numId w:val="15"/>
        </w:numPr>
      </w:pPr>
      <w:r w:rsidRPr="009D0C62">
        <w:t xml:space="preserve">The </w:t>
      </w:r>
      <w:r w:rsidRPr="009D0C62">
        <w:rPr>
          <w:b/>
          <w:bCs/>
        </w:rPr>
        <w:t>AI Inference Service</w:t>
      </w:r>
      <w:r w:rsidRPr="009D0C62">
        <w:t xml:space="preserve"> performs similarity searches using the </w:t>
      </w:r>
      <w:r w:rsidRPr="009D0C62">
        <w:rPr>
          <w:b/>
          <w:bCs/>
        </w:rPr>
        <w:t>Vector Index</w:t>
      </w:r>
      <w:r w:rsidRPr="009D0C62">
        <w:t>.</w:t>
      </w:r>
    </w:p>
    <w:p w14:paraId="7E5FE616" w14:textId="77777777" w:rsidR="00CA4308" w:rsidRPr="009D0C62" w:rsidRDefault="00CA4308" w:rsidP="00CA4308">
      <w:pPr>
        <w:numPr>
          <w:ilvl w:val="0"/>
          <w:numId w:val="15"/>
        </w:numPr>
      </w:pPr>
      <w:r w:rsidRPr="009D0C62">
        <w:t xml:space="preserve">When a user reaches the highest sustainability level, the backend communicates with the </w:t>
      </w:r>
      <w:r w:rsidRPr="009D0C62">
        <w:rPr>
          <w:b/>
          <w:bCs/>
        </w:rPr>
        <w:t>Reforestation Partner API</w:t>
      </w:r>
      <w:r w:rsidRPr="009D0C62">
        <w:t xml:space="preserve"> in the background.</w:t>
      </w:r>
    </w:p>
    <w:p w14:paraId="400AD447" w14:textId="77777777" w:rsidR="00CA4308" w:rsidRPr="009D0C62" w:rsidRDefault="00CA4308" w:rsidP="00CA4308">
      <w:r w:rsidRPr="009D0C62">
        <w:t>This topology ensures scalability, security, and clear separation of responsibilities across system components.</w:t>
      </w:r>
    </w:p>
    <w:p w14:paraId="4F1026CC" w14:textId="2F0EED14" w:rsidR="007D73CD" w:rsidRDefault="007D73CD" w:rsidP="009F7842">
      <w:pPr>
        <w:jc w:val="both"/>
        <w:rPr>
          <w:rFonts w:eastAsia="Symbol"/>
          <w:lang w:val="en-US"/>
        </w:rPr>
      </w:pPr>
    </w:p>
    <w:p w14:paraId="6AA9DD7F" w14:textId="52DCFC36" w:rsidR="00E543E2" w:rsidRDefault="00CA4308" w:rsidP="009F7842">
      <w:pPr>
        <w:jc w:val="both"/>
        <w:rPr>
          <w:rFonts w:eastAsia="Symbol"/>
          <w:lang w:val="en-US"/>
        </w:rPr>
      </w:pPr>
      <w:r>
        <w:rPr>
          <w:noProof/>
        </w:rPr>
        <w:lastRenderedPageBreak/>
        <w:drawing>
          <wp:inline distT="0" distB="0" distL="0" distR="0" wp14:anchorId="02C47B10" wp14:editId="46B1C750">
            <wp:extent cx="4938050" cy="3291840"/>
            <wp:effectExtent l="0" t="0" r="0" b="3810"/>
            <wp:docPr id="1715968534" name="Resim 18" descr="diyagram, metin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68534" name="Resim 18" descr="diyagram, metin içeren bir resi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2988" cy="3295132"/>
                    </a:xfrm>
                    <a:prstGeom prst="rect">
                      <a:avLst/>
                    </a:prstGeom>
                  </pic:spPr>
                </pic:pic>
              </a:graphicData>
            </a:graphic>
          </wp:inline>
        </w:drawing>
      </w:r>
    </w:p>
    <w:p w14:paraId="43A1D755" w14:textId="77777777" w:rsidR="00625C69" w:rsidRDefault="00625C69" w:rsidP="009F7842">
      <w:pPr>
        <w:pStyle w:val="Balk2"/>
        <w:jc w:val="both"/>
        <w:rPr>
          <w:rFonts w:ascii="Times New Roman" w:eastAsia="Symbol" w:hAnsi="Times New Roman" w:cs="Times New Roman"/>
          <w:b/>
          <w:bCs/>
          <w:noProof/>
          <w:color w:val="auto"/>
          <w:lang w:val="en-US"/>
        </w:rPr>
      </w:pPr>
    </w:p>
    <w:p w14:paraId="07B7B1A5" w14:textId="2D26C6B5" w:rsidR="00625C69" w:rsidRDefault="00625C69" w:rsidP="009F7842">
      <w:pPr>
        <w:pStyle w:val="Balk2"/>
        <w:jc w:val="both"/>
        <w:rPr>
          <w:rFonts w:ascii="Times New Roman" w:eastAsia="Symbol" w:hAnsi="Times New Roman" w:cs="Times New Roman"/>
          <w:b/>
          <w:bCs/>
          <w:noProof/>
          <w:color w:val="auto"/>
          <w:lang w:val="en-US"/>
        </w:rPr>
      </w:pPr>
      <w:bookmarkStart w:id="4" w:name="_Toc120493939"/>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3</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MODULE STRUCTURE</w:t>
      </w:r>
      <w:bookmarkEnd w:id="4"/>
    </w:p>
    <w:p w14:paraId="0EEB61A6" w14:textId="7A104313" w:rsidR="002D1CE3" w:rsidRDefault="00CA4308" w:rsidP="009F7842">
      <w:pPr>
        <w:jc w:val="both"/>
        <w:rPr>
          <w:rFonts w:eastAsia="Symbol"/>
          <w:lang w:val="en-US"/>
        </w:rPr>
      </w:pPr>
      <w:r w:rsidRPr="00917263">
        <w:rPr>
          <w:noProof/>
          <w:lang w:eastAsia="tr-TR"/>
        </w:rPr>
        <w:drawing>
          <wp:inline distT="0" distB="0" distL="0" distR="0" wp14:anchorId="5CEA28D6" wp14:editId="6F31BC8E">
            <wp:extent cx="5400040" cy="4116705"/>
            <wp:effectExtent l="0" t="0" r="0" b="0"/>
            <wp:docPr id="1585903558" name="Resim 2"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3558" name="Resim 2" descr="metin, ekran görüntüsü, diyagram, paralel içeren bir resim&#10;&#10;Yapay zeka tarafından oluşturulmuş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4116705"/>
                    </a:xfrm>
                    <a:prstGeom prst="rect">
                      <a:avLst/>
                    </a:prstGeom>
                    <a:noFill/>
                    <a:ln>
                      <a:noFill/>
                    </a:ln>
                  </pic:spPr>
                </pic:pic>
              </a:graphicData>
            </a:graphic>
          </wp:inline>
        </w:drawing>
      </w:r>
    </w:p>
    <w:p w14:paraId="6D2ACCD7" w14:textId="77777777" w:rsidR="00CA4308" w:rsidRDefault="00CA4308" w:rsidP="009F7842">
      <w:pPr>
        <w:jc w:val="both"/>
        <w:rPr>
          <w:rFonts w:eastAsia="Symbol"/>
          <w:lang w:val="en-US"/>
        </w:rPr>
      </w:pPr>
    </w:p>
    <w:p w14:paraId="4843EAA0"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color w:val="000000"/>
          <w:lang w:eastAsia="tr-TR"/>
        </w:rPr>
        <w:lastRenderedPageBreak/>
        <w:t>The ReBloom system is organised into several logical modules based on its main functional needs: user management, product listing, visual search, transaction processing, sustainability gamification, and real-world impact verification. This setup makes the system easier to maintain, lets team members work at the same time, and lets you run resource-heavy AI features independently.</w:t>
      </w:r>
    </w:p>
    <w:p w14:paraId="708CE5FF" w14:textId="77777777" w:rsidR="00CA4308" w:rsidRDefault="00CA4308" w:rsidP="00CA4308">
      <w:pPr>
        <w:pStyle w:val="Balk3"/>
        <w:rPr>
          <w:rFonts w:ascii="Times New Roman" w:hAnsi="Times New Roman" w:cs="Times New Roman"/>
          <w:b/>
          <w:bCs/>
          <w:color w:val="000000"/>
          <w:lang w:eastAsia="tr-TR"/>
        </w:rPr>
      </w:pPr>
    </w:p>
    <w:p w14:paraId="68605AB9"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1) Authentication &amp; User Management Module</w:t>
      </w:r>
    </w:p>
    <w:p w14:paraId="53856B69"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Manages user identity, authentication, and account lifecycle.</w:t>
      </w:r>
    </w:p>
    <w:p w14:paraId="40766CD1"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Responsibilities:</w:t>
      </w:r>
    </w:p>
    <w:p w14:paraId="1A396751" w14:textId="77777777" w:rsidR="00CA4308" w:rsidRPr="008A621D" w:rsidRDefault="00CA4308" w:rsidP="00CA4308">
      <w:pPr>
        <w:pStyle w:val="Balk3"/>
        <w:numPr>
          <w:ilvl w:val="0"/>
          <w:numId w:val="1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User registration and login</w:t>
      </w:r>
    </w:p>
    <w:p w14:paraId="273D5CA7" w14:textId="77777777" w:rsidR="00CA4308" w:rsidRPr="008A621D" w:rsidRDefault="00CA4308" w:rsidP="00CA4308">
      <w:pPr>
        <w:pStyle w:val="Balk3"/>
        <w:numPr>
          <w:ilvl w:val="0"/>
          <w:numId w:val="1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Token/session handling (e.g., JWT-based authentication)</w:t>
      </w:r>
    </w:p>
    <w:p w14:paraId="78183E6B" w14:textId="77777777" w:rsidR="00CA4308" w:rsidRPr="008A621D" w:rsidRDefault="00CA4308" w:rsidP="00CA4308">
      <w:pPr>
        <w:pStyle w:val="Balk3"/>
        <w:numPr>
          <w:ilvl w:val="0"/>
          <w:numId w:val="1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Profile management (username, address, preferences)</w:t>
      </w:r>
    </w:p>
    <w:p w14:paraId="551F8136" w14:textId="77777777" w:rsidR="00CA4308" w:rsidRPr="008A621D" w:rsidRDefault="00CA4308" w:rsidP="00CA4308">
      <w:pPr>
        <w:pStyle w:val="Balk3"/>
        <w:numPr>
          <w:ilvl w:val="0"/>
          <w:numId w:val="1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Role management (Buyer / Seller / Admin)</w:t>
      </w:r>
    </w:p>
    <w:p w14:paraId="34ACD5A6" w14:textId="77777777" w:rsidR="00CA4308" w:rsidRPr="008A621D" w:rsidRDefault="00CA4308" w:rsidP="00CA4308">
      <w:pPr>
        <w:pStyle w:val="Balk3"/>
        <w:numPr>
          <w:ilvl w:val="0"/>
          <w:numId w:val="1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Account-related actions (account deletion, data export for KVKK/GDPR compliance)</w:t>
      </w:r>
    </w:p>
    <w:p w14:paraId="658D23C2"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color w:val="000000"/>
          <w:lang w:eastAsia="tr-TR"/>
        </w:rPr>
        <w:br/>
        <w:t>User, Role, UserSettings, SessionToken</w:t>
      </w:r>
    </w:p>
    <w:p w14:paraId="72A1BD3D"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Interfaces (Examples):</w:t>
      </w:r>
    </w:p>
    <w:p w14:paraId="41E5BF5A" w14:textId="77777777" w:rsidR="00CA4308" w:rsidRPr="008A621D" w:rsidRDefault="00CA4308" w:rsidP="00CA4308">
      <w:pPr>
        <w:pStyle w:val="Balk3"/>
        <w:numPr>
          <w:ilvl w:val="0"/>
          <w:numId w:val="17"/>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/api/auth/register</w:t>
      </w:r>
    </w:p>
    <w:p w14:paraId="25EAB2A5" w14:textId="77777777" w:rsidR="00CA4308" w:rsidRPr="008A621D" w:rsidRDefault="00CA4308" w:rsidP="00CA4308">
      <w:pPr>
        <w:pStyle w:val="Balk3"/>
        <w:numPr>
          <w:ilvl w:val="0"/>
          <w:numId w:val="17"/>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/api/auth/login</w:t>
      </w:r>
    </w:p>
    <w:p w14:paraId="37D41A57" w14:textId="77777777" w:rsidR="00CA4308" w:rsidRPr="008A621D" w:rsidRDefault="00CA4308" w:rsidP="00CA4308">
      <w:pPr>
        <w:pStyle w:val="Balk3"/>
        <w:numPr>
          <w:ilvl w:val="0"/>
          <w:numId w:val="17"/>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/api/users/{id}</w:t>
      </w:r>
    </w:p>
    <w:p w14:paraId="5F03507F" w14:textId="77777777" w:rsidR="00CA4308" w:rsidRPr="008A621D" w:rsidRDefault="00CA4308" w:rsidP="00CA4308">
      <w:pPr>
        <w:pStyle w:val="Balk3"/>
        <w:numPr>
          <w:ilvl w:val="0"/>
          <w:numId w:val="17"/>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PUT /api/users/{id}</w:t>
      </w:r>
    </w:p>
    <w:p w14:paraId="1D3410A0" w14:textId="77777777" w:rsidR="00CA4308" w:rsidRPr="008A621D" w:rsidRDefault="00CA4308" w:rsidP="00CA4308">
      <w:pPr>
        <w:pStyle w:val="Balk3"/>
        <w:rPr>
          <w:rFonts w:ascii="Times New Roman" w:hAnsi="Times New Roman" w:cs="Times New Roman"/>
          <w:b/>
          <w:bCs/>
          <w:color w:val="000000"/>
          <w:lang w:eastAsia="tr-TR"/>
        </w:rPr>
      </w:pPr>
    </w:p>
    <w:p w14:paraId="716E8098"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2) Product &amp; Inventory Module (Seller Side)</w:t>
      </w:r>
    </w:p>
    <w:p w14:paraId="37484972"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Handles seller listings and manages product availability within the system.</w:t>
      </w:r>
    </w:p>
    <w:p w14:paraId="6B366890"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color w:val="000000"/>
          <w:lang w:eastAsia="tr-TR"/>
        </w:rPr>
        <w:t>Responsibilities:</w:t>
      </w:r>
    </w:p>
    <w:p w14:paraId="21564776" w14:textId="77777777" w:rsidR="00CA4308" w:rsidRPr="008A621D" w:rsidRDefault="00CA4308" w:rsidP="00CA4308">
      <w:pPr>
        <w:pStyle w:val="Balk3"/>
        <w:numPr>
          <w:ilvl w:val="0"/>
          <w:numId w:val="1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Create, update, and delete product listings</w:t>
      </w:r>
    </w:p>
    <w:p w14:paraId="06004A1F" w14:textId="77777777" w:rsidR="00CA4308" w:rsidRPr="008A621D" w:rsidRDefault="00CA4308" w:rsidP="00CA4308">
      <w:pPr>
        <w:pStyle w:val="Balk3"/>
        <w:numPr>
          <w:ilvl w:val="0"/>
          <w:numId w:val="1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Maintain listing status (Active, Reserved, Sold)</w:t>
      </w:r>
    </w:p>
    <w:p w14:paraId="542828FB" w14:textId="77777777" w:rsidR="00CA4308" w:rsidRPr="008A621D" w:rsidRDefault="00CA4308" w:rsidP="00CA4308">
      <w:pPr>
        <w:pStyle w:val="Balk3"/>
        <w:numPr>
          <w:ilvl w:val="0"/>
          <w:numId w:val="1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Store and manage product metadata (category, size, brand, fabric type, condition, weight, price)</w:t>
      </w:r>
    </w:p>
    <w:p w14:paraId="23B8F4FC" w14:textId="77777777" w:rsidR="00CA4308" w:rsidRPr="008A621D" w:rsidRDefault="00CA4308" w:rsidP="00CA4308">
      <w:pPr>
        <w:pStyle w:val="Balk3"/>
        <w:numPr>
          <w:ilvl w:val="0"/>
          <w:numId w:val="1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Prevent double-booking via inventory reservation and locking mechanisms</w:t>
      </w:r>
    </w:p>
    <w:p w14:paraId="099B2C2F"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Sub-modules:</w:t>
      </w:r>
    </w:p>
    <w:p w14:paraId="20FAC93D"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2.1 Listing Management</w:t>
      </w:r>
    </w:p>
    <w:p w14:paraId="5006EB8C" w14:textId="77777777" w:rsidR="00CA4308" w:rsidRPr="008A621D" w:rsidRDefault="00CA4308" w:rsidP="00CA4308">
      <w:pPr>
        <w:pStyle w:val="Balk3"/>
        <w:numPr>
          <w:ilvl w:val="0"/>
          <w:numId w:val="1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CRUD operations for product listings</w:t>
      </w:r>
    </w:p>
    <w:p w14:paraId="34873127" w14:textId="77777777" w:rsidR="00CA4308" w:rsidRPr="008A621D" w:rsidRDefault="00CA4308" w:rsidP="00CA4308">
      <w:pPr>
        <w:pStyle w:val="Balk3"/>
        <w:numPr>
          <w:ilvl w:val="0"/>
          <w:numId w:val="1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Status transitions and lifecycle management</w:t>
      </w:r>
    </w:p>
    <w:p w14:paraId="41757019" w14:textId="77777777" w:rsidR="00CA4308" w:rsidRPr="008A621D" w:rsidRDefault="00CA4308" w:rsidP="00CA4308">
      <w:pPr>
        <w:pStyle w:val="Balk3"/>
        <w:numPr>
          <w:ilvl w:val="0"/>
          <w:numId w:val="1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Image upload and association with listings</w:t>
      </w:r>
    </w:p>
    <w:p w14:paraId="515A3B22"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2.2 Seller Auto-Tagging (AI-assisted)</w:t>
      </w:r>
    </w:p>
    <w:p w14:paraId="0D9B6F35" w14:textId="77777777" w:rsidR="00CA4308" w:rsidRPr="008A621D" w:rsidRDefault="00CA4308" w:rsidP="00CA4308">
      <w:pPr>
        <w:pStyle w:val="Balk3"/>
        <w:numPr>
          <w:ilvl w:val="0"/>
          <w:numId w:val="2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Automatically suggests listing attributes (e.g., category, color, pattern).</w:t>
      </w:r>
    </w:p>
    <w:p w14:paraId="1F05EE4B" w14:textId="77777777" w:rsidR="00CA4308" w:rsidRPr="008A621D" w:rsidRDefault="00CA4308" w:rsidP="00CA4308">
      <w:pPr>
        <w:pStyle w:val="Balk3"/>
        <w:numPr>
          <w:ilvl w:val="0"/>
          <w:numId w:val="2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Pre-fills listing form fields for seller review and editing.</w:t>
      </w:r>
    </w:p>
    <w:p w14:paraId="419362E7" w14:textId="77777777" w:rsidR="00CA4308" w:rsidRPr="008A621D" w:rsidRDefault="00CA4308" w:rsidP="00CA4308">
      <w:pPr>
        <w:pStyle w:val="Balk3"/>
        <w:numPr>
          <w:ilvl w:val="0"/>
          <w:numId w:val="2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Uses the AI service for predictions.</w:t>
      </w:r>
    </w:p>
    <w:p w14:paraId="4E45FF79"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b/>
          <w:bCs/>
          <w:color w:val="000000"/>
          <w:lang w:eastAsia="tr-TR"/>
        </w:rPr>
        <w:br/>
      </w:r>
      <w:r w:rsidRPr="008A621D">
        <w:rPr>
          <w:rFonts w:ascii="Times New Roman" w:hAnsi="Times New Roman" w:cs="Times New Roman"/>
          <w:color w:val="000000"/>
          <w:lang w:eastAsia="tr-TR"/>
        </w:rPr>
        <w:t>Product, ProductImages, ListingStatus, InventoryLock, DraftListing, AutoTagResult</w:t>
      </w:r>
    </w:p>
    <w:p w14:paraId="6E66B0B4"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lastRenderedPageBreak/>
        <w:t>Interfaces (Examples):</w:t>
      </w:r>
    </w:p>
    <w:p w14:paraId="7495CADF" w14:textId="77777777" w:rsidR="00CA4308" w:rsidRPr="008A621D" w:rsidRDefault="00CA4308" w:rsidP="00CA4308">
      <w:pPr>
        <w:pStyle w:val="Balk3"/>
        <w:numPr>
          <w:ilvl w:val="0"/>
          <w:numId w:val="2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/api/products</w:t>
      </w:r>
    </w:p>
    <w:p w14:paraId="3194B2FE" w14:textId="77777777" w:rsidR="00CA4308" w:rsidRPr="008A621D" w:rsidRDefault="00CA4308" w:rsidP="00CA4308">
      <w:pPr>
        <w:pStyle w:val="Balk3"/>
        <w:numPr>
          <w:ilvl w:val="0"/>
          <w:numId w:val="2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PUT /api/products/{id}</w:t>
      </w:r>
    </w:p>
    <w:p w14:paraId="30A375FE" w14:textId="77777777" w:rsidR="00CA4308" w:rsidRPr="008A621D" w:rsidRDefault="00CA4308" w:rsidP="00CA4308">
      <w:pPr>
        <w:pStyle w:val="Balk3"/>
        <w:numPr>
          <w:ilvl w:val="0"/>
          <w:numId w:val="2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DELETE /api/products/{id}</w:t>
      </w:r>
    </w:p>
    <w:p w14:paraId="09F26233" w14:textId="77777777" w:rsidR="00CA4308" w:rsidRPr="008A621D" w:rsidRDefault="00CA4308" w:rsidP="00CA4308">
      <w:pPr>
        <w:pStyle w:val="Balk3"/>
        <w:numPr>
          <w:ilvl w:val="0"/>
          <w:numId w:val="2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/api/products/{id}</w:t>
      </w:r>
    </w:p>
    <w:p w14:paraId="32ADF899" w14:textId="77777777" w:rsidR="00CA4308" w:rsidRPr="008A621D" w:rsidRDefault="00CA4308" w:rsidP="00CA4308">
      <w:pPr>
        <w:pStyle w:val="Balk3"/>
        <w:numPr>
          <w:ilvl w:val="0"/>
          <w:numId w:val="2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/api/ai/autotag (via backend → AI service)</w:t>
      </w:r>
    </w:p>
    <w:p w14:paraId="5726D6A7" w14:textId="77777777" w:rsidR="00CA4308" w:rsidRPr="008A621D" w:rsidRDefault="00CA4308" w:rsidP="00CA4308">
      <w:pPr>
        <w:pStyle w:val="Balk3"/>
        <w:rPr>
          <w:rFonts w:ascii="Times New Roman" w:hAnsi="Times New Roman" w:cs="Times New Roman"/>
          <w:b/>
          <w:bCs/>
          <w:color w:val="000000"/>
          <w:lang w:eastAsia="tr-TR"/>
        </w:rPr>
      </w:pPr>
    </w:p>
    <w:p w14:paraId="0805B30B"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3) Search &amp; Discovery Module (User Side)</w:t>
      </w:r>
    </w:p>
    <w:p w14:paraId="5DB24F76"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Enables users to discover products through both text-based and image-based search.</w:t>
      </w:r>
    </w:p>
    <w:p w14:paraId="1C9F50FD"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Responsibilities:</w:t>
      </w:r>
    </w:p>
    <w:p w14:paraId="26F2BBB3" w14:textId="77777777" w:rsidR="00CA4308" w:rsidRPr="008A621D" w:rsidRDefault="00CA4308" w:rsidP="00CA4308">
      <w:pPr>
        <w:pStyle w:val="Balk3"/>
        <w:numPr>
          <w:ilvl w:val="0"/>
          <w:numId w:val="2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Keyword-based search and filtering (price, size, category, condition)</w:t>
      </w:r>
    </w:p>
    <w:p w14:paraId="491787EF" w14:textId="77777777" w:rsidR="00CA4308" w:rsidRPr="008A621D" w:rsidRDefault="00CA4308" w:rsidP="00CA4308">
      <w:pPr>
        <w:pStyle w:val="Balk3"/>
        <w:numPr>
          <w:ilvl w:val="0"/>
          <w:numId w:val="2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Combines AI search with standard filters.</w:t>
      </w:r>
    </w:p>
    <w:p w14:paraId="26C6C7B9" w14:textId="77777777" w:rsidR="00CA4308" w:rsidRPr="008A621D" w:rsidRDefault="00CA4308" w:rsidP="00CA4308">
      <w:pPr>
        <w:pStyle w:val="Balk3"/>
        <w:numPr>
          <w:ilvl w:val="0"/>
          <w:numId w:val="2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Organizing search results by rank and page.</w:t>
      </w:r>
    </w:p>
    <w:p w14:paraId="32E8CD43" w14:textId="77777777" w:rsidR="00CA4308" w:rsidRPr="008A621D" w:rsidRDefault="00CA4308" w:rsidP="00CA4308">
      <w:pPr>
        <w:pStyle w:val="Balk3"/>
        <w:numPr>
          <w:ilvl w:val="0"/>
          <w:numId w:val="2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Display of product detail pages</w:t>
      </w:r>
    </w:p>
    <w:p w14:paraId="28176101" w14:textId="77777777" w:rsidR="00CA4308" w:rsidRPr="008A621D" w:rsidRDefault="00CA4308" w:rsidP="00CA4308">
      <w:pPr>
        <w:pStyle w:val="Balk3"/>
        <w:numPr>
          <w:ilvl w:val="0"/>
          <w:numId w:val="2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Sends visual search requests to the AI Inference Service</w:t>
      </w:r>
    </w:p>
    <w:p w14:paraId="23F118CA"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color w:val="000000"/>
          <w:lang w:eastAsia="tr-TR"/>
        </w:rPr>
        <w:br/>
        <w:t>SearchQuery, Filters, SearchResultsCache (optional)</w:t>
      </w:r>
    </w:p>
    <w:p w14:paraId="7350C469"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Interfaces (Examples):</w:t>
      </w:r>
    </w:p>
    <w:p w14:paraId="7C8BF7D6" w14:textId="77777777" w:rsidR="00CA4308" w:rsidRPr="008A621D" w:rsidRDefault="00CA4308" w:rsidP="00CA4308">
      <w:pPr>
        <w:pStyle w:val="Balk3"/>
        <w:numPr>
          <w:ilvl w:val="0"/>
          <w:numId w:val="23"/>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/api/search?text=...&amp;size=...&amp;priceMax=...</w:t>
      </w:r>
    </w:p>
    <w:p w14:paraId="20AFCB26" w14:textId="77777777" w:rsidR="00CA4308" w:rsidRPr="008A621D" w:rsidRDefault="00CA4308" w:rsidP="00CA4308">
      <w:pPr>
        <w:pStyle w:val="Balk3"/>
        <w:numPr>
          <w:ilvl w:val="0"/>
          <w:numId w:val="23"/>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/api/search/visual</w:t>
      </w:r>
    </w:p>
    <w:p w14:paraId="131134C5" w14:textId="77777777" w:rsidR="00CA4308" w:rsidRPr="008A621D" w:rsidRDefault="00CA4308" w:rsidP="00CA4308">
      <w:pPr>
        <w:pStyle w:val="Balk3"/>
        <w:numPr>
          <w:ilvl w:val="0"/>
          <w:numId w:val="23"/>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/api/products/recommendations</w:t>
      </w:r>
    </w:p>
    <w:p w14:paraId="16221361" w14:textId="77777777" w:rsidR="00CA4308" w:rsidRPr="008A621D" w:rsidRDefault="00CA4308" w:rsidP="00CA4308">
      <w:pPr>
        <w:pStyle w:val="Balk3"/>
        <w:rPr>
          <w:rFonts w:ascii="Times New Roman" w:hAnsi="Times New Roman" w:cs="Times New Roman"/>
          <w:b/>
          <w:bCs/>
          <w:color w:val="000000"/>
          <w:lang w:eastAsia="tr-TR"/>
        </w:rPr>
      </w:pPr>
    </w:p>
    <w:p w14:paraId="344E315A"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4) E-Commerce &amp; Cart Module</w:t>
      </w:r>
    </w:p>
    <w:p w14:paraId="36C81D9E"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Handles the complete purchasing workflow securely and consistently.</w:t>
      </w:r>
    </w:p>
    <w:p w14:paraId="3624FAA9"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Responsibilities:</w:t>
      </w:r>
    </w:p>
    <w:p w14:paraId="43B0EB14" w14:textId="77777777" w:rsidR="00CA4308" w:rsidRPr="008A621D" w:rsidRDefault="00CA4308" w:rsidP="00CA4308">
      <w:pPr>
        <w:pStyle w:val="Balk3"/>
        <w:numPr>
          <w:ilvl w:val="0"/>
          <w:numId w:val="2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Shopping cart operations (add/remove items)</w:t>
      </w:r>
    </w:p>
    <w:p w14:paraId="75373541" w14:textId="77777777" w:rsidR="00CA4308" w:rsidRPr="008A621D" w:rsidRDefault="00CA4308" w:rsidP="00CA4308">
      <w:pPr>
        <w:pStyle w:val="Balk3"/>
        <w:numPr>
          <w:ilvl w:val="0"/>
          <w:numId w:val="2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Making sure items are in stock and reserving them.</w:t>
      </w:r>
    </w:p>
    <w:p w14:paraId="6202FA65" w14:textId="77777777" w:rsidR="00CA4308" w:rsidRPr="008A621D" w:rsidRDefault="00CA4308" w:rsidP="00CA4308">
      <w:pPr>
        <w:pStyle w:val="Balk3"/>
        <w:numPr>
          <w:ilvl w:val="0"/>
          <w:numId w:val="2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Payment processing (e.g., Stripe integration)</w:t>
      </w:r>
    </w:p>
    <w:p w14:paraId="274CD13B" w14:textId="77777777" w:rsidR="00CA4308" w:rsidRPr="008A621D" w:rsidRDefault="00CA4308" w:rsidP="00CA4308">
      <w:pPr>
        <w:pStyle w:val="Balk3"/>
        <w:numPr>
          <w:ilvl w:val="0"/>
          <w:numId w:val="2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Finalize orders and mark items as sold</w:t>
      </w:r>
    </w:p>
    <w:p w14:paraId="4903846C" w14:textId="77777777" w:rsidR="00CA4308" w:rsidRPr="008A621D" w:rsidRDefault="00CA4308" w:rsidP="00CA4308">
      <w:pPr>
        <w:pStyle w:val="Balk3"/>
        <w:numPr>
          <w:ilvl w:val="0"/>
          <w:numId w:val="2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Notifies the system when an order is successfully completed (OrderCompleted event).</w:t>
      </w:r>
    </w:p>
    <w:p w14:paraId="26FC01B9"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color w:val="000000"/>
          <w:lang w:eastAsia="tr-TR"/>
        </w:rPr>
        <w:br/>
        <w:t>Cart, CartItem, Order, OrderItem, PaymentTransaction</w:t>
      </w:r>
    </w:p>
    <w:p w14:paraId="2CDACB8F"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Interfaces (Examples):</w:t>
      </w:r>
    </w:p>
    <w:p w14:paraId="60BFED03" w14:textId="77777777" w:rsidR="00CA4308" w:rsidRPr="008A621D" w:rsidRDefault="00CA4308" w:rsidP="00CA4308">
      <w:pPr>
        <w:pStyle w:val="Balk3"/>
        <w:numPr>
          <w:ilvl w:val="0"/>
          <w:numId w:val="2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/api/cart/add</w:t>
      </w:r>
    </w:p>
    <w:p w14:paraId="3DF4718B" w14:textId="77777777" w:rsidR="00CA4308" w:rsidRPr="008A621D" w:rsidRDefault="00CA4308" w:rsidP="00CA4308">
      <w:pPr>
        <w:pStyle w:val="Balk3"/>
        <w:numPr>
          <w:ilvl w:val="0"/>
          <w:numId w:val="2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/api/cart/remove</w:t>
      </w:r>
    </w:p>
    <w:p w14:paraId="65B4B916" w14:textId="77777777" w:rsidR="00CA4308" w:rsidRPr="008A621D" w:rsidRDefault="00CA4308" w:rsidP="00CA4308">
      <w:pPr>
        <w:pStyle w:val="Balk3"/>
        <w:numPr>
          <w:ilvl w:val="0"/>
          <w:numId w:val="2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/api/checkout</w:t>
      </w:r>
    </w:p>
    <w:p w14:paraId="612D67CB" w14:textId="77777777" w:rsidR="00CA4308" w:rsidRPr="008A621D" w:rsidRDefault="00CA4308" w:rsidP="00CA4308">
      <w:pPr>
        <w:pStyle w:val="Balk3"/>
        <w:numPr>
          <w:ilvl w:val="0"/>
          <w:numId w:val="2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/api/orders/{id}</w:t>
      </w:r>
    </w:p>
    <w:p w14:paraId="25F3B8AE" w14:textId="77777777" w:rsidR="00CA4308" w:rsidRPr="008A621D" w:rsidRDefault="00CA4308" w:rsidP="00CA4308">
      <w:pPr>
        <w:pStyle w:val="Balk3"/>
        <w:rPr>
          <w:rFonts w:ascii="Times New Roman" w:hAnsi="Times New Roman" w:cs="Times New Roman"/>
          <w:b/>
          <w:bCs/>
          <w:color w:val="000000"/>
          <w:lang w:eastAsia="tr-TR"/>
        </w:rPr>
      </w:pPr>
    </w:p>
    <w:p w14:paraId="1200AE33"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5) Gamification &amp; Sustainability Impact Module</w:t>
      </w:r>
    </w:p>
    <w:p w14:paraId="3F279CD7"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lastRenderedPageBreak/>
        <w:t>Purpose:</w:t>
      </w:r>
      <w:r w:rsidRPr="008A621D">
        <w:rPr>
          <w:rFonts w:ascii="Times New Roman" w:hAnsi="Times New Roman" w:cs="Times New Roman"/>
          <w:color w:val="000000"/>
          <w:lang w:eastAsia="tr-TR"/>
        </w:rPr>
        <w:br/>
        <w:t>Motivates users by visually presenting their environmental impact within the application.</w:t>
      </w:r>
    </w:p>
    <w:p w14:paraId="6DB8B46D"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Functionality:</w:t>
      </w:r>
      <w:r w:rsidRPr="008A621D">
        <w:rPr>
          <w:rFonts w:ascii="Times New Roman" w:hAnsi="Times New Roman" w:cs="Times New Roman"/>
          <w:color w:val="000000"/>
          <w:lang w:eastAsia="tr-TR"/>
        </w:rPr>
        <w:br/>
        <w:t>This module listens for completed order events from the E-Commerce &amp; Cart module and updates its state accordingly.</w:t>
      </w:r>
    </w:p>
    <w:p w14:paraId="61EEAF02"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Input:</w:t>
      </w:r>
    </w:p>
    <w:p w14:paraId="1CBCD1D8" w14:textId="77777777" w:rsidR="00CA4308" w:rsidRPr="008A621D" w:rsidRDefault="00CA4308" w:rsidP="00CA4308">
      <w:pPr>
        <w:pStyle w:val="Balk3"/>
        <w:numPr>
          <w:ilvl w:val="0"/>
          <w:numId w:val="26"/>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Transaction data (item weight in kilograms, fabric type, item condition)</w:t>
      </w:r>
    </w:p>
    <w:p w14:paraId="12CB1773"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Core Logic:</w:t>
      </w:r>
    </w:p>
    <w:p w14:paraId="144F514D" w14:textId="77777777" w:rsidR="00CA4308" w:rsidRPr="008A621D" w:rsidRDefault="00CA4308" w:rsidP="00CA4308">
      <w:pPr>
        <w:pStyle w:val="Balk3"/>
        <w:numPr>
          <w:ilvl w:val="0"/>
          <w:numId w:val="27"/>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Computes the total amount of water saved using the following formula:</w:t>
      </w:r>
    </w:p>
    <w:p w14:paraId="41EEA521" w14:textId="77777777" w:rsidR="00CA4308" w:rsidRPr="008A621D" w:rsidRDefault="00000000" w:rsidP="00CA4308">
      <w:pPr>
        <w:pStyle w:val="Balk3"/>
        <w:rPr>
          <w:rFonts w:ascii="Times New Roman" w:hAnsi="Times New Roman" w:cs="Times New Roman"/>
          <w:color w:val="000000"/>
          <w:lang w:eastAsia="tr-TR"/>
        </w:rPr>
      </w:pPr>
      <m:oMathPara>
        <m:oMath>
          <m:sSub>
            <m:sSubPr>
              <m:ctrlPr>
                <w:rPr>
                  <w:rFonts w:ascii="Cambria Math" w:hAnsi="Cambria Math" w:cs="Times New Roman"/>
                  <w:color w:val="000000"/>
                  <w:lang w:eastAsia="tr-TR"/>
                </w:rPr>
              </m:ctrlPr>
            </m:sSubPr>
            <m:e>
              <m:r>
                <w:rPr>
                  <w:rFonts w:ascii="Cambria Math" w:hAnsi="Cambria Math" w:cs="Times New Roman"/>
                  <w:color w:val="000000"/>
                  <w:lang w:eastAsia="tr-TR"/>
                </w:rPr>
                <m:t>W</m:t>
              </m:r>
            </m:e>
            <m:sub>
              <m:r>
                <w:rPr>
                  <w:rFonts w:ascii="Cambria Math" w:hAnsi="Cambria Math" w:cs="Times New Roman"/>
                  <w:color w:val="000000"/>
                  <w:lang w:eastAsia="tr-TR"/>
                </w:rPr>
                <m:t>total</m:t>
              </m:r>
            </m:sub>
          </m:sSub>
          <m:r>
            <w:rPr>
              <w:rFonts w:ascii="Cambria Math" w:hAnsi="Cambria Math" w:cs="Times New Roman"/>
              <w:color w:val="000000"/>
              <w:lang w:eastAsia="tr-TR"/>
            </w:rPr>
            <m:t>=∑(</m:t>
          </m:r>
          <m:sSub>
            <m:sSubPr>
              <m:ctrlPr>
                <w:rPr>
                  <w:rFonts w:ascii="Cambria Math" w:hAnsi="Cambria Math" w:cs="Times New Roman"/>
                  <w:color w:val="000000"/>
                  <w:lang w:eastAsia="tr-TR"/>
                </w:rPr>
              </m:ctrlPr>
            </m:sSubPr>
            <m:e>
              <m:r>
                <w:rPr>
                  <w:rFonts w:ascii="Cambria Math" w:hAnsi="Cambria Math" w:cs="Times New Roman"/>
                  <w:color w:val="000000"/>
                  <w:lang w:eastAsia="tr-TR"/>
                </w:rPr>
                <m:t>W</m:t>
              </m:r>
            </m:e>
            <m:sub>
              <m:r>
                <w:rPr>
                  <w:rFonts w:ascii="Cambria Math" w:hAnsi="Cambria Math" w:cs="Times New Roman"/>
                  <w:color w:val="000000"/>
                  <w:lang w:eastAsia="tr-TR"/>
                </w:rPr>
                <m:t>footprint</m:t>
              </m:r>
            </m:sub>
          </m:sSub>
          <m:r>
            <w:rPr>
              <w:rFonts w:ascii="Cambria Math" w:hAnsi="Cambria Math" w:cs="Times New Roman"/>
              <w:color w:val="000000"/>
              <w:lang w:eastAsia="tr-TR"/>
            </w:rPr>
            <m:t>×</m:t>
          </m:r>
          <m:sSub>
            <m:sSubPr>
              <m:ctrlPr>
                <w:rPr>
                  <w:rFonts w:ascii="Cambria Math" w:hAnsi="Cambria Math" w:cs="Times New Roman"/>
                  <w:color w:val="000000"/>
                  <w:lang w:eastAsia="tr-TR"/>
                </w:rPr>
              </m:ctrlPr>
            </m:sSubPr>
            <m:e>
              <m:r>
                <w:rPr>
                  <w:rFonts w:ascii="Cambria Math" w:hAnsi="Cambria Math" w:cs="Times New Roman"/>
                  <w:color w:val="000000"/>
                  <w:lang w:eastAsia="tr-TR"/>
                </w:rPr>
                <m:t>W</m:t>
              </m:r>
            </m:e>
            <m:sub>
              <m:r>
                <w:rPr>
                  <w:rFonts w:ascii="Cambria Math" w:hAnsi="Cambria Math" w:cs="Times New Roman"/>
                  <w:color w:val="000000"/>
                  <w:lang w:eastAsia="tr-TR"/>
                </w:rPr>
                <m:t>weight</m:t>
              </m:r>
            </m:sub>
          </m:sSub>
          <m:r>
            <w:rPr>
              <w:rFonts w:ascii="Cambria Math" w:hAnsi="Cambria Math" w:cs="Times New Roman"/>
              <w:color w:val="000000"/>
              <w:lang w:eastAsia="tr-TR"/>
            </w:rPr>
            <m:t>×ConditionFactor)</m:t>
          </m:r>
          <m:r>
            <m:rPr>
              <m:sty m:val="p"/>
            </m:rPr>
            <w:rPr>
              <w:rFonts w:ascii="Cambria Math" w:hAnsi="Cambria Math" w:cs="Times New Roman"/>
              <w:color w:val="000000"/>
              <w:lang w:eastAsia="tr-TR"/>
            </w:rPr>
            <w:br/>
          </m:r>
        </m:oMath>
      </m:oMathPara>
    </w:p>
    <w:p w14:paraId="7B41B8A1" w14:textId="77777777" w:rsidR="00CA4308" w:rsidRPr="008A621D" w:rsidRDefault="00CA4308" w:rsidP="00CA4308">
      <w:pPr>
        <w:pStyle w:val="Balk3"/>
        <w:numPr>
          <w:ilvl w:val="0"/>
          <w:numId w:val="2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Updates the user’s cumulative impactScore in the database.</w:t>
      </w:r>
    </w:p>
    <w:p w14:paraId="2354E9EF" w14:textId="77777777" w:rsidR="00CA4308" w:rsidRPr="008A621D" w:rsidRDefault="00CA4308" w:rsidP="00CA4308">
      <w:pPr>
        <w:pStyle w:val="Balk3"/>
        <w:numPr>
          <w:ilvl w:val="0"/>
          <w:numId w:val="28"/>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Uses predefined thresholds to decide the current tree stage based on the updated score.</w:t>
      </w:r>
    </w:p>
    <w:p w14:paraId="0B9F299A" w14:textId="77777777" w:rsidR="00CA4308" w:rsidRPr="008A621D" w:rsidRDefault="00CA4308" w:rsidP="00CA4308">
      <w:pPr>
        <w:pStyle w:val="Balk3"/>
        <w:numPr>
          <w:ilvl w:val="1"/>
          <w:numId w:val="28"/>
        </w:numPr>
        <w:tabs>
          <w:tab w:val="clear" w:pos="144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Seed: 0 &lt; score &lt; 100 L</w:t>
      </w:r>
    </w:p>
    <w:p w14:paraId="740BC020" w14:textId="77777777" w:rsidR="00CA4308" w:rsidRPr="008A621D" w:rsidRDefault="00CA4308" w:rsidP="00CA4308">
      <w:pPr>
        <w:pStyle w:val="Balk3"/>
        <w:numPr>
          <w:ilvl w:val="1"/>
          <w:numId w:val="28"/>
        </w:numPr>
        <w:tabs>
          <w:tab w:val="clear" w:pos="144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Sapling: 100 ≤ score &lt; 5,000 L</w:t>
      </w:r>
    </w:p>
    <w:p w14:paraId="01D67AE6" w14:textId="77777777" w:rsidR="00CA4308" w:rsidRPr="008A621D" w:rsidRDefault="00CA4308" w:rsidP="00CA4308">
      <w:pPr>
        <w:pStyle w:val="Balk3"/>
        <w:numPr>
          <w:ilvl w:val="1"/>
          <w:numId w:val="28"/>
        </w:numPr>
        <w:tabs>
          <w:tab w:val="clear" w:pos="144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Young Tree: 5,000 ≤ score &lt; 20,000 L</w:t>
      </w:r>
    </w:p>
    <w:p w14:paraId="1C3572FE" w14:textId="77777777" w:rsidR="00CA4308" w:rsidRPr="008A621D" w:rsidRDefault="00CA4308" w:rsidP="00CA4308">
      <w:pPr>
        <w:pStyle w:val="Balk3"/>
        <w:numPr>
          <w:ilvl w:val="1"/>
          <w:numId w:val="28"/>
        </w:numPr>
        <w:tabs>
          <w:tab w:val="clear" w:pos="144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Mature Oak: score ≥ 20,000 L</w:t>
      </w:r>
    </w:p>
    <w:p w14:paraId="49893EE9" w14:textId="77777777" w:rsidR="00CA4308" w:rsidRPr="008A621D" w:rsidRDefault="00CA4308" w:rsidP="00CA4308">
      <w:pPr>
        <w:pStyle w:val="Balk3"/>
        <w:numPr>
          <w:ilvl w:val="1"/>
          <w:numId w:val="28"/>
        </w:numPr>
        <w:tabs>
          <w:tab w:val="clear" w:pos="144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Ancient Oak: score ≥ 100,000 L</w:t>
      </w:r>
    </w:p>
    <w:p w14:paraId="313F49CF"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Output:</w:t>
      </w:r>
    </w:p>
    <w:p w14:paraId="63FF69E1" w14:textId="77777777" w:rsidR="00CA4308" w:rsidRPr="008A621D" w:rsidRDefault="00CA4308" w:rsidP="00CA4308">
      <w:pPr>
        <w:pStyle w:val="Balk3"/>
        <w:numPr>
          <w:ilvl w:val="0"/>
          <w:numId w:val="2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Triggers real-time UI updates to visually grow the user’s Digital Tree</w:t>
      </w:r>
    </w:p>
    <w:p w14:paraId="588DDB37" w14:textId="77777777" w:rsidR="00CA4308" w:rsidRPr="008A621D" w:rsidRDefault="00CA4308" w:rsidP="00CA4308">
      <w:pPr>
        <w:pStyle w:val="Balk3"/>
        <w:numPr>
          <w:ilvl w:val="0"/>
          <w:numId w:val="2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Updates leaderboard statistics and progress indicators</w:t>
      </w:r>
    </w:p>
    <w:p w14:paraId="551FBE32" w14:textId="77777777" w:rsidR="00CA4308" w:rsidRPr="008A621D" w:rsidRDefault="00CA4308" w:rsidP="00CA4308">
      <w:pPr>
        <w:pStyle w:val="Balk3"/>
        <w:numPr>
          <w:ilvl w:val="0"/>
          <w:numId w:val="29"/>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 xml:space="preserve"> Triggers a TreeMaxedOut event when the Ancient Oak level is reached.</w:t>
      </w:r>
    </w:p>
    <w:p w14:paraId="3DD06F9D" w14:textId="77777777" w:rsidR="00CA4308" w:rsidRPr="008A621D" w:rsidRDefault="00CA4308" w:rsidP="00CA4308">
      <w:pPr>
        <w:pStyle w:val="Balk3"/>
        <w:rPr>
          <w:rFonts w:ascii="Times New Roman" w:hAnsi="Times New Roman" w:cs="Times New Roman"/>
          <w:b/>
          <w:bCs/>
          <w:color w:val="000000"/>
          <w:lang w:eastAsia="tr-TR"/>
        </w:rPr>
      </w:pPr>
    </w:p>
    <w:p w14:paraId="00569FA6"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6) Legacy Protocol Module (Real-World Impact Verification)</w:t>
      </w:r>
    </w:p>
    <w:p w14:paraId="16374CF8"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Links virtual success to real environmental results.</w:t>
      </w:r>
    </w:p>
    <w:p w14:paraId="62907945"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Functionality:</w:t>
      </w:r>
    </w:p>
    <w:p w14:paraId="5B893698" w14:textId="77777777" w:rsidR="00CA4308" w:rsidRPr="008A621D" w:rsidRDefault="00CA4308" w:rsidP="00CA4308">
      <w:pPr>
        <w:pStyle w:val="Balk3"/>
        <w:numPr>
          <w:ilvl w:val="0"/>
          <w:numId w:val="3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Waits for the TreeMaxedOut event triggered by the Gamification &amp; Impact module.</w:t>
      </w:r>
    </w:p>
    <w:p w14:paraId="3A00522A" w14:textId="77777777" w:rsidR="00CA4308" w:rsidRPr="008A621D" w:rsidRDefault="00CA4308" w:rsidP="00CA4308">
      <w:pPr>
        <w:pStyle w:val="Balk3"/>
        <w:numPr>
          <w:ilvl w:val="0"/>
          <w:numId w:val="3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Creates a unique ID for the certificate and saves it in the database.</w:t>
      </w:r>
    </w:p>
    <w:p w14:paraId="395CF325" w14:textId="77777777" w:rsidR="00CA4308" w:rsidRPr="008A621D" w:rsidRDefault="00CA4308" w:rsidP="00CA4308">
      <w:pPr>
        <w:pStyle w:val="Balk3"/>
        <w:numPr>
          <w:ilvl w:val="0"/>
          <w:numId w:val="30"/>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Sends an API request to the external Reforestation Partner Service to request tree planting</w:t>
      </w:r>
    </w:p>
    <w:p w14:paraId="3DE89CC5"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User Feedback:</w:t>
      </w:r>
    </w:p>
    <w:p w14:paraId="1FD3129A" w14:textId="77777777" w:rsidR="00CA4308" w:rsidRPr="008A621D" w:rsidRDefault="00CA4308" w:rsidP="00CA4308">
      <w:pPr>
        <w:pStyle w:val="Balk3"/>
        <w:numPr>
          <w:ilvl w:val="0"/>
          <w:numId w:val="31"/>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Notify the user once the confirmation is received.</w:t>
      </w:r>
    </w:p>
    <w:p w14:paraId="7F7D5A09" w14:textId="77777777" w:rsidR="00CA4308" w:rsidRPr="008A621D" w:rsidRDefault="00CA4308" w:rsidP="00CA4308">
      <w:pPr>
        <w:pStyle w:val="Balk3"/>
        <w:numPr>
          <w:ilvl w:val="0"/>
          <w:numId w:val="31"/>
        </w:numPr>
        <w:tabs>
          <w:tab w:val="clear" w:pos="720"/>
          <w:tab w:val="num" w:pos="360"/>
        </w:tabs>
        <w:ind w:left="0" w:firstLine="0"/>
        <w:rPr>
          <w:rFonts w:ascii="Times New Roman" w:hAnsi="Times New Roman" w:cs="Times New Roman"/>
          <w:b/>
          <w:bCs/>
          <w:color w:val="000000"/>
          <w:lang w:eastAsia="tr-TR"/>
        </w:rPr>
      </w:pPr>
      <w:r w:rsidRPr="008A621D">
        <w:rPr>
          <w:rFonts w:ascii="Times New Roman" w:hAnsi="Times New Roman" w:cs="Times New Roman"/>
          <w:color w:val="000000"/>
          <w:lang w:eastAsia="tr-TR"/>
        </w:rPr>
        <w:t>May include metadata such as confirmation status and GPS coordinates of the planting site (if provided)</w:t>
      </w:r>
    </w:p>
    <w:p w14:paraId="06F3FF0A"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color w:val="000000"/>
          <w:lang w:eastAsia="tr-TR"/>
        </w:rPr>
        <w:br/>
        <w:t>Certificate, PartnerRequestLog</w:t>
      </w:r>
    </w:p>
    <w:p w14:paraId="598BC82C" w14:textId="77777777" w:rsidR="00CA4308" w:rsidRPr="008A621D" w:rsidRDefault="00CA4308" w:rsidP="00CA4308">
      <w:pPr>
        <w:pStyle w:val="Balk3"/>
        <w:rPr>
          <w:rFonts w:ascii="Times New Roman" w:hAnsi="Times New Roman" w:cs="Times New Roman"/>
          <w:b/>
          <w:bCs/>
          <w:color w:val="000000"/>
          <w:lang w:eastAsia="tr-TR"/>
        </w:rPr>
      </w:pPr>
    </w:p>
    <w:p w14:paraId="628B19E6"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7) AI Inference Service (Decoupled Service)</w:t>
      </w:r>
    </w:p>
    <w:p w14:paraId="0D6D6533"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Provides visual search and tagging features using machine learning as a separate service.</w:t>
      </w:r>
    </w:p>
    <w:p w14:paraId="38D0046F"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lastRenderedPageBreak/>
        <w:t>Responsibilities:</w:t>
      </w:r>
    </w:p>
    <w:p w14:paraId="1F46E4ED" w14:textId="77777777" w:rsidR="00CA4308" w:rsidRPr="008A621D" w:rsidRDefault="00CA4308" w:rsidP="00CA4308">
      <w:pPr>
        <w:pStyle w:val="Balk3"/>
        <w:numPr>
          <w:ilvl w:val="0"/>
          <w:numId w:val="3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Check that the uploaded image is the right type and is the right size.</w:t>
      </w:r>
    </w:p>
    <w:p w14:paraId="7DC92053" w14:textId="77777777" w:rsidR="00CA4308" w:rsidRPr="008A621D" w:rsidRDefault="00CA4308" w:rsidP="00CA4308">
      <w:pPr>
        <w:pStyle w:val="Balk3"/>
        <w:numPr>
          <w:ilvl w:val="0"/>
          <w:numId w:val="3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Extract visual features using an image embedding model (MobileNetV2 )</w:t>
      </w:r>
    </w:p>
    <w:p w14:paraId="27EA1441" w14:textId="77777777" w:rsidR="00CA4308" w:rsidRPr="008A621D" w:rsidRDefault="00CA4308" w:rsidP="00CA4308">
      <w:pPr>
        <w:pStyle w:val="Balk3"/>
        <w:numPr>
          <w:ilvl w:val="0"/>
          <w:numId w:val="3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Perform similarity search using a Vector Index (FAISS / embeddings store)</w:t>
      </w:r>
    </w:p>
    <w:p w14:paraId="5A17BE14" w14:textId="77777777" w:rsidR="00CA4308" w:rsidRPr="008A621D" w:rsidRDefault="00CA4308" w:rsidP="00CA4308">
      <w:pPr>
        <w:pStyle w:val="Balk3"/>
        <w:numPr>
          <w:ilvl w:val="0"/>
          <w:numId w:val="3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Return top-K similar product IDs with confidence scores</w:t>
      </w:r>
    </w:p>
    <w:p w14:paraId="5BE3F582" w14:textId="77777777" w:rsidR="00CA4308" w:rsidRPr="008A621D" w:rsidRDefault="00CA4308" w:rsidP="00CA4308">
      <w:pPr>
        <w:pStyle w:val="Balk3"/>
        <w:numPr>
          <w:ilvl w:val="0"/>
          <w:numId w:val="32"/>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Generate auto-tagging predictions for seller listings</w:t>
      </w:r>
    </w:p>
    <w:p w14:paraId="534E59D0"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color w:val="000000"/>
          <w:lang w:eastAsia="tr-TR"/>
        </w:rPr>
        <w:br/>
        <w:t>ModelArtifacts, Embeddings / VectorIndex</w:t>
      </w:r>
    </w:p>
    <w:p w14:paraId="7FD85561"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color w:val="000000"/>
          <w:lang w:eastAsia="tr-TR"/>
        </w:rPr>
        <w:t>Interfaces (Examples):</w:t>
      </w:r>
    </w:p>
    <w:p w14:paraId="29505BC2" w14:textId="77777777" w:rsidR="00CA4308" w:rsidRPr="008A621D" w:rsidRDefault="00CA4308" w:rsidP="00CA4308">
      <w:pPr>
        <w:pStyle w:val="Balk3"/>
        <w:numPr>
          <w:ilvl w:val="0"/>
          <w:numId w:val="33"/>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/api/ai/search</w:t>
      </w:r>
    </w:p>
    <w:p w14:paraId="0ADCDC26" w14:textId="77777777" w:rsidR="00CA4308" w:rsidRPr="008A621D" w:rsidRDefault="00CA4308" w:rsidP="00CA4308">
      <w:pPr>
        <w:pStyle w:val="Balk3"/>
        <w:numPr>
          <w:ilvl w:val="0"/>
          <w:numId w:val="33"/>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/api/ai/autotag</w:t>
      </w:r>
    </w:p>
    <w:p w14:paraId="55F659E5"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Note:</w:t>
      </w:r>
      <w:r w:rsidRPr="008A621D">
        <w:rPr>
          <w:rFonts w:ascii="Times New Roman" w:hAnsi="Times New Roman" w:cs="Times New Roman"/>
          <w:color w:val="000000"/>
          <w:lang w:eastAsia="tr-TR"/>
        </w:rPr>
        <w:br/>
        <w:t>The AI Inference Service depends on the Vector Index for similarity search and does not directly depend on the relational Database Server.</w:t>
      </w:r>
    </w:p>
    <w:p w14:paraId="66E399F4" w14:textId="77777777" w:rsidR="00CA4308" w:rsidRPr="008A621D" w:rsidRDefault="00CA4308" w:rsidP="00CA4308">
      <w:pPr>
        <w:pStyle w:val="Balk3"/>
        <w:rPr>
          <w:rFonts w:ascii="Times New Roman" w:hAnsi="Times New Roman" w:cs="Times New Roman"/>
          <w:b/>
          <w:bCs/>
          <w:color w:val="000000"/>
          <w:lang w:eastAsia="tr-TR"/>
        </w:rPr>
      </w:pPr>
    </w:p>
    <w:p w14:paraId="449617D5"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8) Monitoring &amp; Admin Module</w:t>
      </w:r>
    </w:p>
    <w:p w14:paraId="4D1D1953"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Purpose:</w:t>
      </w:r>
      <w:r w:rsidRPr="008A621D">
        <w:rPr>
          <w:rFonts w:ascii="Times New Roman" w:hAnsi="Times New Roman" w:cs="Times New Roman"/>
          <w:color w:val="000000"/>
          <w:lang w:eastAsia="tr-TR"/>
        </w:rPr>
        <w:br/>
        <w:t>Provides basic administrative control and helps monitor the overall system status.</w:t>
      </w:r>
    </w:p>
    <w:p w14:paraId="706161E9"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Responsibilities:</w:t>
      </w:r>
    </w:p>
    <w:p w14:paraId="62F622E6" w14:textId="77777777" w:rsidR="00CA4308" w:rsidRPr="008A621D" w:rsidRDefault="00CA4308" w:rsidP="00CA4308">
      <w:pPr>
        <w:pStyle w:val="Balk3"/>
        <w:numPr>
          <w:ilvl w:val="0"/>
          <w:numId w:val="3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Monitor system health (uptime, latency, error rates)</w:t>
      </w:r>
    </w:p>
    <w:p w14:paraId="17A5CA1E" w14:textId="77777777" w:rsidR="00CA4308" w:rsidRPr="008A621D" w:rsidRDefault="00CA4308" w:rsidP="00CA4308">
      <w:pPr>
        <w:pStyle w:val="Balk3"/>
        <w:numPr>
          <w:ilvl w:val="0"/>
          <w:numId w:val="3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Keep audit and activity logs</w:t>
      </w:r>
    </w:p>
    <w:p w14:paraId="4E479E57" w14:textId="77777777" w:rsidR="00CA4308" w:rsidRPr="008A621D" w:rsidRDefault="00CA4308" w:rsidP="00CA4308">
      <w:pPr>
        <w:pStyle w:val="Balk3"/>
        <w:numPr>
          <w:ilvl w:val="0"/>
          <w:numId w:val="34"/>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Moderate users and product listings</w:t>
      </w:r>
    </w:p>
    <w:p w14:paraId="2C924759"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b/>
          <w:bCs/>
          <w:color w:val="000000"/>
          <w:lang w:eastAsia="tr-TR"/>
        </w:rPr>
        <w:t>Main Data:</w:t>
      </w:r>
      <w:r w:rsidRPr="008A621D">
        <w:rPr>
          <w:rFonts w:ascii="Times New Roman" w:hAnsi="Times New Roman" w:cs="Times New Roman"/>
          <w:b/>
          <w:bCs/>
          <w:color w:val="000000"/>
          <w:lang w:eastAsia="tr-TR"/>
        </w:rPr>
        <w:br/>
      </w:r>
      <w:r w:rsidRPr="008A621D">
        <w:rPr>
          <w:rFonts w:ascii="Times New Roman" w:hAnsi="Times New Roman" w:cs="Times New Roman"/>
          <w:color w:val="000000"/>
          <w:lang w:eastAsia="tr-TR"/>
        </w:rPr>
        <w:t>AuditLog, SystemMetric, Report</w:t>
      </w:r>
    </w:p>
    <w:p w14:paraId="02C7EFB6"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color w:val="000000"/>
          <w:lang w:eastAsia="tr-TR"/>
        </w:rPr>
        <w:t>Interfaces (Examples):</w:t>
      </w:r>
    </w:p>
    <w:p w14:paraId="4B43CC71" w14:textId="77777777" w:rsidR="00CA4308" w:rsidRPr="008A621D" w:rsidRDefault="00CA4308" w:rsidP="00CA4308">
      <w:pPr>
        <w:pStyle w:val="Balk3"/>
        <w:numPr>
          <w:ilvl w:val="0"/>
          <w:numId w:val="3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/api/admin/metrics</w:t>
      </w:r>
    </w:p>
    <w:p w14:paraId="0306F528" w14:textId="77777777" w:rsidR="00CA4308" w:rsidRPr="008A621D" w:rsidRDefault="00CA4308" w:rsidP="00CA4308">
      <w:pPr>
        <w:pStyle w:val="Balk3"/>
        <w:numPr>
          <w:ilvl w:val="0"/>
          <w:numId w:val="3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GET /api/admin/logs</w:t>
      </w:r>
    </w:p>
    <w:p w14:paraId="3CF7AB71" w14:textId="77777777" w:rsidR="00CA4308" w:rsidRPr="008A621D" w:rsidRDefault="00CA4308" w:rsidP="00CA4308">
      <w:pPr>
        <w:pStyle w:val="Balk3"/>
        <w:numPr>
          <w:ilvl w:val="0"/>
          <w:numId w:val="35"/>
        </w:numPr>
        <w:tabs>
          <w:tab w:val="clear" w:pos="720"/>
          <w:tab w:val="num" w:pos="360"/>
        </w:tabs>
        <w:ind w:left="0" w:firstLine="0"/>
        <w:rPr>
          <w:rFonts w:ascii="Times New Roman" w:hAnsi="Times New Roman" w:cs="Times New Roman"/>
          <w:color w:val="000000"/>
          <w:lang w:eastAsia="tr-TR"/>
        </w:rPr>
      </w:pPr>
      <w:r w:rsidRPr="008A621D">
        <w:rPr>
          <w:rFonts w:ascii="Times New Roman" w:hAnsi="Times New Roman" w:cs="Times New Roman"/>
          <w:color w:val="000000"/>
          <w:lang w:eastAsia="tr-TR"/>
        </w:rPr>
        <w:t>POST /api/admin/moderate</w:t>
      </w:r>
    </w:p>
    <w:p w14:paraId="0478D277" w14:textId="77777777" w:rsidR="00CA4308" w:rsidRPr="008A621D" w:rsidRDefault="00CA4308" w:rsidP="00CA4308">
      <w:pPr>
        <w:pStyle w:val="Balk3"/>
        <w:rPr>
          <w:rFonts w:ascii="Times New Roman" w:hAnsi="Times New Roman" w:cs="Times New Roman"/>
          <w:b/>
          <w:bCs/>
          <w:color w:val="000000"/>
          <w:lang w:eastAsia="tr-TR"/>
        </w:rPr>
      </w:pPr>
    </w:p>
    <w:p w14:paraId="2A2EE37E" w14:textId="77777777" w:rsidR="00CA4308" w:rsidRPr="008A621D" w:rsidRDefault="00CA4308" w:rsidP="00CA4308">
      <w:pPr>
        <w:pStyle w:val="Balk3"/>
        <w:rPr>
          <w:rFonts w:ascii="Times New Roman" w:hAnsi="Times New Roman" w:cs="Times New Roman"/>
          <w:b/>
          <w:bCs/>
          <w:color w:val="000000"/>
          <w:lang w:eastAsia="tr-TR"/>
        </w:rPr>
      </w:pPr>
      <w:r w:rsidRPr="008A621D">
        <w:rPr>
          <w:rFonts w:ascii="Times New Roman" w:hAnsi="Times New Roman" w:cs="Times New Roman"/>
          <w:b/>
          <w:bCs/>
          <w:color w:val="000000"/>
          <w:lang w:eastAsia="tr-TR"/>
        </w:rPr>
        <w:t>Module Interaction Summary</w:t>
      </w:r>
    </w:p>
    <w:p w14:paraId="63DA1E74" w14:textId="77777777" w:rsidR="00CA4308" w:rsidRPr="008A621D" w:rsidRDefault="00CA4308" w:rsidP="00CA4308">
      <w:pPr>
        <w:pStyle w:val="Balk3"/>
        <w:rPr>
          <w:rFonts w:ascii="Times New Roman" w:hAnsi="Times New Roman" w:cs="Times New Roman"/>
          <w:color w:val="000000"/>
          <w:lang w:eastAsia="tr-TR"/>
        </w:rPr>
      </w:pPr>
      <w:r w:rsidRPr="008A621D">
        <w:rPr>
          <w:rFonts w:ascii="Times New Roman" w:hAnsi="Times New Roman" w:cs="Times New Roman"/>
          <w:color w:val="000000"/>
          <w:lang w:eastAsia="tr-TR"/>
        </w:rPr>
        <w:t xml:space="preserve">User requests start from the </w:t>
      </w:r>
      <w:r w:rsidRPr="008A621D">
        <w:rPr>
          <w:rFonts w:ascii="Times New Roman" w:hAnsi="Times New Roman" w:cs="Times New Roman"/>
          <w:i/>
          <w:iCs/>
          <w:color w:val="000000"/>
          <w:lang w:eastAsia="tr-TR"/>
        </w:rPr>
        <w:t>Mobile Application</w:t>
      </w:r>
      <w:r w:rsidRPr="008A621D">
        <w:rPr>
          <w:rFonts w:ascii="Times New Roman" w:hAnsi="Times New Roman" w:cs="Times New Roman"/>
          <w:color w:val="000000"/>
          <w:lang w:eastAsia="tr-TR"/>
        </w:rPr>
        <w:t xml:space="preserve"> and are handled by the </w:t>
      </w:r>
      <w:r w:rsidRPr="008A621D">
        <w:rPr>
          <w:rFonts w:ascii="Times New Roman" w:hAnsi="Times New Roman" w:cs="Times New Roman"/>
          <w:i/>
          <w:iCs/>
          <w:color w:val="000000"/>
          <w:lang w:eastAsia="tr-TR"/>
        </w:rPr>
        <w:t>Core Backend API</w:t>
      </w:r>
      <w:r w:rsidRPr="008A621D">
        <w:rPr>
          <w:rFonts w:ascii="Times New Roman" w:hAnsi="Times New Roman" w:cs="Times New Roman"/>
          <w:color w:val="000000"/>
          <w:lang w:eastAsia="tr-TR"/>
        </w:rPr>
        <w:t xml:space="preserve">. The backend stores and retrieves data from the </w:t>
      </w:r>
      <w:r w:rsidRPr="008A621D">
        <w:rPr>
          <w:rFonts w:ascii="Times New Roman" w:hAnsi="Times New Roman" w:cs="Times New Roman"/>
          <w:i/>
          <w:iCs/>
          <w:color w:val="000000"/>
          <w:lang w:eastAsia="tr-TR"/>
        </w:rPr>
        <w:t>Database Server</w:t>
      </w:r>
      <w:r w:rsidRPr="008A621D">
        <w:rPr>
          <w:rFonts w:ascii="Times New Roman" w:hAnsi="Times New Roman" w:cs="Times New Roman"/>
          <w:color w:val="000000"/>
          <w:lang w:eastAsia="tr-TR"/>
        </w:rPr>
        <w:t xml:space="preserve">. Visual search and seller auto-tagging requests are sent to the </w:t>
      </w:r>
      <w:r w:rsidRPr="008A621D">
        <w:rPr>
          <w:rFonts w:ascii="Times New Roman" w:hAnsi="Times New Roman" w:cs="Times New Roman"/>
          <w:i/>
          <w:iCs/>
          <w:color w:val="000000"/>
          <w:lang w:eastAsia="tr-TR"/>
        </w:rPr>
        <w:t>AI Inference Service</w:t>
      </w:r>
      <w:r w:rsidRPr="008A621D">
        <w:rPr>
          <w:rFonts w:ascii="Times New Roman" w:hAnsi="Times New Roman" w:cs="Times New Roman"/>
          <w:color w:val="000000"/>
          <w:lang w:eastAsia="tr-TR"/>
        </w:rPr>
        <w:t xml:space="preserve">, which uses the </w:t>
      </w:r>
      <w:r w:rsidRPr="008A621D">
        <w:rPr>
          <w:rFonts w:ascii="Times New Roman" w:hAnsi="Times New Roman" w:cs="Times New Roman"/>
          <w:i/>
          <w:iCs/>
          <w:color w:val="000000"/>
          <w:lang w:eastAsia="tr-TR"/>
        </w:rPr>
        <w:t>Vector Index</w:t>
      </w:r>
      <w:r w:rsidRPr="008A621D">
        <w:rPr>
          <w:rFonts w:ascii="Times New Roman" w:hAnsi="Times New Roman" w:cs="Times New Roman"/>
          <w:color w:val="000000"/>
          <w:lang w:eastAsia="tr-TR"/>
        </w:rPr>
        <w:t xml:space="preserve"> to find similar products or generate predictions. After a successful checkout, an </w:t>
      </w:r>
      <w:r w:rsidRPr="008A621D">
        <w:rPr>
          <w:rFonts w:ascii="Times New Roman" w:hAnsi="Times New Roman" w:cs="Times New Roman"/>
          <w:i/>
          <w:iCs/>
          <w:color w:val="000000"/>
          <w:lang w:eastAsia="tr-TR"/>
        </w:rPr>
        <w:t>OrderCompleted</w:t>
      </w:r>
      <w:r w:rsidRPr="008A621D">
        <w:rPr>
          <w:rFonts w:ascii="Times New Roman" w:hAnsi="Times New Roman" w:cs="Times New Roman"/>
          <w:color w:val="000000"/>
          <w:lang w:eastAsia="tr-TR"/>
        </w:rPr>
        <w:t xml:space="preserve"> event triggers the </w:t>
      </w:r>
      <w:r w:rsidRPr="008A621D">
        <w:rPr>
          <w:rFonts w:ascii="Times New Roman" w:hAnsi="Times New Roman" w:cs="Times New Roman"/>
          <w:i/>
          <w:iCs/>
          <w:color w:val="000000"/>
          <w:lang w:eastAsia="tr-TR"/>
        </w:rPr>
        <w:t>Gamification &amp; Sustainability Impact</w:t>
      </w:r>
      <w:r w:rsidRPr="008A621D">
        <w:rPr>
          <w:rFonts w:ascii="Times New Roman" w:hAnsi="Times New Roman" w:cs="Times New Roman"/>
          <w:color w:val="000000"/>
          <w:lang w:eastAsia="tr-TR"/>
        </w:rPr>
        <w:t xml:space="preserve"> module to update the user’s impact score and Digital Tree. When the highest sustainability level is reached, the </w:t>
      </w:r>
      <w:r w:rsidRPr="008A621D">
        <w:rPr>
          <w:rFonts w:ascii="Times New Roman" w:hAnsi="Times New Roman" w:cs="Times New Roman"/>
          <w:i/>
          <w:iCs/>
          <w:color w:val="000000"/>
          <w:lang w:eastAsia="tr-TR"/>
        </w:rPr>
        <w:t>Legacy Protocol</w:t>
      </w:r>
      <w:r w:rsidRPr="008A621D">
        <w:rPr>
          <w:rFonts w:ascii="Times New Roman" w:hAnsi="Times New Roman" w:cs="Times New Roman"/>
          <w:color w:val="000000"/>
          <w:lang w:eastAsia="tr-TR"/>
        </w:rPr>
        <w:t xml:space="preserve"> module sents a background request to </w:t>
      </w:r>
      <w:r w:rsidRPr="008A621D">
        <w:rPr>
          <w:rFonts w:ascii="Times New Roman" w:hAnsi="Times New Roman" w:cs="Times New Roman"/>
          <w:i/>
          <w:iCs/>
          <w:color w:val="000000"/>
          <w:lang w:eastAsia="tr-TR"/>
        </w:rPr>
        <w:t>Reforestation API</w:t>
      </w:r>
      <w:r w:rsidRPr="008A621D">
        <w:rPr>
          <w:rFonts w:ascii="Times New Roman" w:hAnsi="Times New Roman" w:cs="Times New Roman"/>
          <w:color w:val="000000"/>
          <w:lang w:eastAsia="tr-TR"/>
        </w:rPr>
        <w:t xml:space="preserve"> to trigger a real tree planting.</w:t>
      </w:r>
    </w:p>
    <w:p w14:paraId="41CF457F" w14:textId="77777777" w:rsidR="00CA4308" w:rsidRDefault="00CA4308" w:rsidP="00CA4308">
      <w:pPr>
        <w:pStyle w:val="Balk3"/>
        <w:rPr>
          <w:rFonts w:ascii="Times New Roman" w:hAnsi="Times New Roman" w:cs="Times New Roman"/>
          <w:b/>
          <w:bCs/>
          <w:color w:val="000000"/>
          <w:lang w:eastAsia="tr-TR"/>
        </w:rPr>
      </w:pPr>
    </w:p>
    <w:p w14:paraId="47A9EE8E" w14:textId="77777777" w:rsidR="00CA4308" w:rsidRPr="008A621D" w:rsidRDefault="00CA4308" w:rsidP="00CA4308">
      <w:pPr>
        <w:rPr>
          <w:lang w:eastAsia="tr-TR"/>
        </w:rPr>
      </w:pPr>
    </w:p>
    <w:p w14:paraId="18C492E4" w14:textId="77777777" w:rsidR="00CA4308" w:rsidRDefault="00CA4308" w:rsidP="009F7842">
      <w:pPr>
        <w:jc w:val="both"/>
        <w:rPr>
          <w:rFonts w:eastAsia="Symbol"/>
          <w:lang w:val="en-US"/>
        </w:rPr>
      </w:pPr>
    </w:p>
    <w:p w14:paraId="42EA5138" w14:textId="77777777" w:rsidR="00E543E2" w:rsidRPr="00E543E2" w:rsidRDefault="00E543E2" w:rsidP="009F7842">
      <w:pPr>
        <w:jc w:val="both"/>
        <w:rPr>
          <w:rFonts w:eastAsia="Symbol"/>
          <w:lang w:val="en-US"/>
        </w:rPr>
      </w:pPr>
    </w:p>
    <w:p w14:paraId="64DE2DC6" w14:textId="77777777" w:rsidR="00CA4308" w:rsidRDefault="00CA4308" w:rsidP="0003227D">
      <w:pPr>
        <w:pStyle w:val="Balk2"/>
        <w:jc w:val="both"/>
        <w:rPr>
          <w:rFonts w:ascii="Times New Roman" w:eastAsia="Symbol" w:hAnsi="Times New Roman" w:cs="Times New Roman"/>
          <w:b/>
          <w:bCs/>
          <w:noProof/>
          <w:color w:val="auto"/>
          <w:lang w:val="en-US"/>
        </w:rPr>
      </w:pPr>
      <w:bookmarkStart w:id="5" w:name="_Toc120493940"/>
    </w:p>
    <w:p w14:paraId="179D2AE0" w14:textId="77777777" w:rsidR="00CA4308" w:rsidRDefault="00CA4308" w:rsidP="0003227D">
      <w:pPr>
        <w:pStyle w:val="Balk2"/>
        <w:jc w:val="both"/>
        <w:rPr>
          <w:rFonts w:ascii="Times New Roman" w:eastAsia="Symbol" w:hAnsi="Times New Roman" w:cs="Times New Roman"/>
          <w:b/>
          <w:bCs/>
          <w:noProof/>
          <w:color w:val="auto"/>
          <w:lang w:val="en-US"/>
        </w:rPr>
      </w:pPr>
    </w:p>
    <w:p w14:paraId="12F126A8" w14:textId="0382A307" w:rsidR="0003227D" w:rsidRDefault="0003227D" w:rsidP="0003227D">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4</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INTERFACE DESIGN</w:t>
      </w:r>
      <w:bookmarkEnd w:id="5"/>
    </w:p>
    <w:p w14:paraId="4354299F" w14:textId="77777777" w:rsidR="00CA4308" w:rsidRPr="00990ECE" w:rsidRDefault="00CA4308" w:rsidP="00CA4308">
      <w:pPr>
        <w:rPr>
          <w:b/>
          <w:bCs/>
        </w:rPr>
      </w:pPr>
      <w:bookmarkStart w:id="6" w:name="_Toc120493941"/>
      <w:r w:rsidRPr="00990ECE">
        <w:rPr>
          <w:b/>
          <w:bCs/>
        </w:rPr>
        <w:t>1. Team Roles (Module Ownership)</w:t>
      </w:r>
    </w:p>
    <w:p w14:paraId="0ECDA350" w14:textId="77777777" w:rsidR="00CA4308" w:rsidRDefault="00CA4308" w:rsidP="00CA4308"/>
    <w:p w14:paraId="01FEF2C8" w14:textId="77777777" w:rsidR="00CA4308" w:rsidRPr="00990ECE" w:rsidRDefault="00CA4308" w:rsidP="00CA4308">
      <w:pPr>
        <w:rPr>
          <w:b/>
          <w:bCs/>
        </w:rPr>
      </w:pPr>
      <w:r w:rsidRPr="00990ECE">
        <w:rPr>
          <w:b/>
          <w:bCs/>
        </w:rPr>
        <w:t>Member A (AI Specialist):</w:t>
      </w:r>
    </w:p>
    <w:p w14:paraId="2CB49768" w14:textId="77777777" w:rsidR="00CA4308" w:rsidRDefault="00CA4308" w:rsidP="00CA4308">
      <w:r>
        <w:t>Responsible for designing and implementing the AI Inference Service, including image embedding extraction, similarity search logic, and the Vector Index (FAISS).</w:t>
      </w:r>
    </w:p>
    <w:p w14:paraId="272145D4" w14:textId="77777777" w:rsidR="00CA4308" w:rsidRDefault="00CA4308" w:rsidP="00CA4308"/>
    <w:p w14:paraId="4280A6B7" w14:textId="77777777" w:rsidR="00CA4308" w:rsidRPr="00990ECE" w:rsidRDefault="00CA4308" w:rsidP="00CA4308">
      <w:pPr>
        <w:rPr>
          <w:b/>
          <w:bCs/>
        </w:rPr>
      </w:pPr>
      <w:r w:rsidRPr="00990ECE">
        <w:rPr>
          <w:b/>
          <w:bCs/>
        </w:rPr>
        <w:t>Member B (Frontend &amp; Gamification):</w:t>
      </w:r>
    </w:p>
    <w:p w14:paraId="5C888602" w14:textId="77777777" w:rsidR="00CA4308" w:rsidRDefault="00CA4308" w:rsidP="00CA4308">
      <w:r>
        <w:t>Responsible for the Mobile Application UI and the Gamification &amp; Sustainability Impact logic, including Digital Tree rules, thresholds, and leaderboard behavior.</w:t>
      </w:r>
    </w:p>
    <w:p w14:paraId="7C89D829" w14:textId="77777777" w:rsidR="00CA4308" w:rsidRPr="00990ECE" w:rsidRDefault="00CA4308" w:rsidP="00CA4308">
      <w:pPr>
        <w:rPr>
          <w:b/>
          <w:bCs/>
        </w:rPr>
      </w:pPr>
    </w:p>
    <w:p w14:paraId="4F368A24" w14:textId="77777777" w:rsidR="00CA4308" w:rsidRPr="00990ECE" w:rsidRDefault="00CA4308" w:rsidP="00CA4308">
      <w:pPr>
        <w:rPr>
          <w:b/>
          <w:bCs/>
        </w:rPr>
      </w:pPr>
      <w:r w:rsidRPr="00990ECE">
        <w:rPr>
          <w:b/>
          <w:bCs/>
        </w:rPr>
        <w:t>Member C (Backend &amp; Integrator):</w:t>
      </w:r>
    </w:p>
    <w:p w14:paraId="7A5E5A9F" w14:textId="77777777" w:rsidR="00CA4308" w:rsidRDefault="00CA4308" w:rsidP="00CA4308">
      <w:r>
        <w:t>Responsible for the Core Backend API, database access, authentication, e-commerce flow, and integration between backend, AI service, and external systems.</w:t>
      </w:r>
    </w:p>
    <w:p w14:paraId="10C773E9" w14:textId="77777777" w:rsidR="00CA4308" w:rsidRDefault="00CA4308" w:rsidP="00CA4308"/>
    <w:p w14:paraId="4EB665B8" w14:textId="77777777" w:rsidR="00CA4308" w:rsidRPr="00990ECE" w:rsidRDefault="00CA4308" w:rsidP="00CA4308">
      <w:pPr>
        <w:rPr>
          <w:b/>
          <w:bCs/>
        </w:rPr>
      </w:pPr>
      <w:r w:rsidRPr="00990ECE">
        <w:rPr>
          <w:b/>
          <w:bCs/>
        </w:rPr>
        <w:t>2. How the Application Communicates (Interface Contracts)</w:t>
      </w:r>
    </w:p>
    <w:p w14:paraId="466926E6" w14:textId="77777777" w:rsidR="00CA4308" w:rsidRPr="00990ECE" w:rsidRDefault="00CA4308" w:rsidP="00CA4308">
      <w:pPr>
        <w:rPr>
          <w:b/>
          <w:bCs/>
        </w:rPr>
      </w:pPr>
      <w:r w:rsidRPr="00990ECE">
        <w:rPr>
          <w:b/>
          <w:bCs/>
        </w:rPr>
        <w:t>A) Mobile Application → Core Backend API</w:t>
      </w:r>
    </w:p>
    <w:p w14:paraId="4B062457" w14:textId="77777777" w:rsidR="00CA4308" w:rsidRDefault="00CA4308" w:rsidP="00CA4308"/>
    <w:p w14:paraId="45ACEED4" w14:textId="77777777" w:rsidR="00CA4308" w:rsidRDefault="00CA4308" w:rsidP="00CA4308">
      <w:r>
        <w:t>The Mobile Application communicates only with the Core Backend API using RESTful HTTP interfaces.</w:t>
      </w:r>
    </w:p>
    <w:p w14:paraId="165310F6" w14:textId="77777777" w:rsidR="00CA4308" w:rsidRDefault="00CA4308" w:rsidP="00CA4308">
      <w:r>
        <w:t>It does not directly access the database or the AI service.</w:t>
      </w:r>
    </w:p>
    <w:p w14:paraId="0BBE6DF5" w14:textId="77777777" w:rsidR="00CA4308" w:rsidRDefault="00CA4308" w:rsidP="00CA4308"/>
    <w:p w14:paraId="238D1983" w14:textId="77777777" w:rsidR="00CA4308" w:rsidRDefault="00CA4308" w:rsidP="00CA4308">
      <w:r>
        <w:t>Handled operations include:</w:t>
      </w:r>
    </w:p>
    <w:p w14:paraId="77187155" w14:textId="77777777" w:rsidR="00CA4308" w:rsidRDefault="00CA4308" w:rsidP="00CA4308"/>
    <w:p w14:paraId="7FC0B34D" w14:textId="77777777" w:rsidR="00CA4308" w:rsidRDefault="00CA4308" w:rsidP="00CA4308">
      <w:r>
        <w:t>Account management: login, registration, profile updates</w:t>
      </w:r>
    </w:p>
    <w:p w14:paraId="1EAB80B1" w14:textId="77777777" w:rsidR="00CA4308" w:rsidRDefault="00CA4308" w:rsidP="00CA4308"/>
    <w:p w14:paraId="3474D98C" w14:textId="77777777" w:rsidR="00CA4308" w:rsidRDefault="00CA4308" w:rsidP="00CA4308">
      <w:r>
        <w:t>Shopping flow: product browsing, cart management, and checkout</w:t>
      </w:r>
    </w:p>
    <w:p w14:paraId="01CAA222" w14:textId="77777777" w:rsidR="00CA4308" w:rsidRDefault="00CA4308" w:rsidP="00CA4308"/>
    <w:p w14:paraId="55BAB6C3" w14:textId="77777777" w:rsidR="00CA4308" w:rsidRDefault="00CA4308" w:rsidP="00CA4308">
      <w:r>
        <w:t>Search: text-based and image-based product search</w:t>
      </w:r>
    </w:p>
    <w:p w14:paraId="77022A76" w14:textId="77777777" w:rsidR="00CA4308" w:rsidRDefault="00CA4308" w:rsidP="00CA4308"/>
    <w:p w14:paraId="2923D69F" w14:textId="77777777" w:rsidR="00CA4308" w:rsidRDefault="00CA4308" w:rsidP="00CA4308">
      <w:r>
        <w:t>Gamification: retrieving user impact score and leaderboard data</w:t>
      </w:r>
    </w:p>
    <w:p w14:paraId="5EED5F03" w14:textId="77777777" w:rsidR="00CA4308" w:rsidRDefault="00CA4308" w:rsidP="00CA4308"/>
    <w:p w14:paraId="5362DA58" w14:textId="77777777" w:rsidR="00CA4308" w:rsidRPr="00990ECE" w:rsidRDefault="00CA4308" w:rsidP="00CA4308">
      <w:pPr>
        <w:rPr>
          <w:b/>
          <w:bCs/>
        </w:rPr>
      </w:pPr>
      <w:r w:rsidRPr="00990ECE">
        <w:rPr>
          <w:b/>
          <w:bCs/>
        </w:rPr>
        <w:t>B) Core Backend API → AI Inference Service</w:t>
      </w:r>
    </w:p>
    <w:p w14:paraId="125F3D29" w14:textId="77777777" w:rsidR="00CA4308" w:rsidRDefault="00CA4308" w:rsidP="00CA4308"/>
    <w:p w14:paraId="6ABA038A" w14:textId="77777777" w:rsidR="00CA4308" w:rsidRDefault="00CA4308" w:rsidP="00CA4308">
      <w:r>
        <w:t>When advanced visual analysis is required, the backend sends requests to the AI Inference Service via dedicated APIs:</w:t>
      </w:r>
    </w:p>
    <w:p w14:paraId="7D26C76E" w14:textId="77777777" w:rsidR="00CA4308" w:rsidRDefault="00CA4308" w:rsidP="00CA4308"/>
    <w:p w14:paraId="53BDC24B" w14:textId="77777777" w:rsidR="00CA4308" w:rsidRDefault="00CA4308" w:rsidP="00CA4308">
      <w:r>
        <w:t>Visual Search: image → similar product IDs</w:t>
      </w:r>
    </w:p>
    <w:p w14:paraId="31D3907D" w14:textId="77777777" w:rsidR="00CA4308" w:rsidRDefault="00CA4308" w:rsidP="00CA4308"/>
    <w:p w14:paraId="1C5ACBB3" w14:textId="77777777" w:rsidR="00CA4308" w:rsidRDefault="00CA4308" w:rsidP="00CA4308">
      <w:r>
        <w:t>Auto-Tagging: image → predicted attributes (category, color, pattern)</w:t>
      </w:r>
    </w:p>
    <w:p w14:paraId="62456605" w14:textId="77777777" w:rsidR="00CA4308" w:rsidRDefault="00CA4308" w:rsidP="00CA4308"/>
    <w:p w14:paraId="1B67BF69" w14:textId="77777777" w:rsidR="00CA4308" w:rsidRDefault="00CA4308" w:rsidP="00CA4308">
      <w:r>
        <w:t>The AI service processes these requests independently and returns results to the backend.</w:t>
      </w:r>
    </w:p>
    <w:p w14:paraId="7626E0B4" w14:textId="77777777" w:rsidR="00CA4308" w:rsidRDefault="00CA4308" w:rsidP="00CA4308"/>
    <w:p w14:paraId="4C87571F" w14:textId="77777777" w:rsidR="00CA4308" w:rsidRPr="00990ECE" w:rsidRDefault="00CA4308" w:rsidP="00CA4308">
      <w:pPr>
        <w:rPr>
          <w:b/>
          <w:bCs/>
        </w:rPr>
      </w:pPr>
      <w:r w:rsidRPr="00990ECE">
        <w:rPr>
          <w:b/>
          <w:bCs/>
        </w:rPr>
        <w:t>C) Internal AI Processing</w:t>
      </w:r>
    </w:p>
    <w:p w14:paraId="7F26124E" w14:textId="77777777" w:rsidR="00CA4308" w:rsidRDefault="00CA4308" w:rsidP="00CA4308"/>
    <w:p w14:paraId="72993690" w14:textId="77777777" w:rsidR="00CA4308" w:rsidRDefault="00CA4308" w:rsidP="00CA4308">
      <w:r>
        <w:lastRenderedPageBreak/>
        <w:t>Inside the AI Inference Service, a Vector Index (FAISS) is used to perform fast similarity searches between image embeddings.</w:t>
      </w:r>
    </w:p>
    <w:p w14:paraId="7ACF38CE" w14:textId="77777777" w:rsidR="00CA4308" w:rsidRDefault="00CA4308" w:rsidP="00CA4308">
      <w:r>
        <w:t>This process is fully contained within the AI subsystem.</w:t>
      </w:r>
    </w:p>
    <w:p w14:paraId="7AC338D5" w14:textId="77777777" w:rsidR="00CA4308" w:rsidRDefault="00CA4308" w:rsidP="00CA4308"/>
    <w:p w14:paraId="2E684947" w14:textId="77777777" w:rsidR="00CA4308" w:rsidRPr="00990ECE" w:rsidRDefault="00CA4308" w:rsidP="00CA4308">
      <w:pPr>
        <w:rPr>
          <w:b/>
          <w:bCs/>
        </w:rPr>
      </w:pPr>
      <w:r w:rsidRPr="00990ECE">
        <w:rPr>
          <w:b/>
          <w:bCs/>
        </w:rPr>
        <w:t>D) Internal Event-Based Triggers</w:t>
      </w:r>
    </w:p>
    <w:p w14:paraId="71CFF30B" w14:textId="77777777" w:rsidR="00CA4308" w:rsidRDefault="00CA4308" w:rsidP="00CA4308"/>
    <w:p w14:paraId="51ABED6C" w14:textId="77777777" w:rsidR="00CA4308" w:rsidRDefault="00CA4308" w:rsidP="00CA4308">
      <w:r>
        <w:t>Some actions occur automatically inside the backend using internal events:</w:t>
      </w:r>
    </w:p>
    <w:p w14:paraId="4BC02EF6" w14:textId="77777777" w:rsidR="00CA4308" w:rsidRDefault="00CA4308" w:rsidP="00CA4308"/>
    <w:p w14:paraId="26D66E55" w14:textId="77777777" w:rsidR="00CA4308" w:rsidRDefault="00CA4308" w:rsidP="00CA4308">
      <w:r>
        <w:t>After a successful checkout, an OrderCompleted event triggers the Gamification Module.</w:t>
      </w:r>
    </w:p>
    <w:p w14:paraId="0B5379FD" w14:textId="77777777" w:rsidR="00CA4308" w:rsidRDefault="00CA4308" w:rsidP="00CA4308"/>
    <w:p w14:paraId="1C7BA0D9" w14:textId="77777777" w:rsidR="00CA4308" w:rsidRDefault="00CA4308" w:rsidP="00CA4308">
      <w:r>
        <w:t>When the Digital Tree reaches its maximum level, a TreeMaxedOut event triggers the Legacy Protocol Module.</w:t>
      </w:r>
    </w:p>
    <w:p w14:paraId="4DD678AD" w14:textId="77777777" w:rsidR="00CA4308" w:rsidRDefault="00CA4308" w:rsidP="00CA4308"/>
    <w:p w14:paraId="37E06881" w14:textId="77777777" w:rsidR="00CA4308" w:rsidRDefault="00CA4308" w:rsidP="00CA4308">
      <w:r>
        <w:t>These interactions are not exposed to the Mobile Application.</w:t>
      </w:r>
    </w:p>
    <w:p w14:paraId="3715E6AB" w14:textId="77777777" w:rsidR="00CA4308" w:rsidRPr="00990ECE" w:rsidRDefault="00CA4308" w:rsidP="00CA4308">
      <w:pPr>
        <w:rPr>
          <w:b/>
          <w:bCs/>
        </w:rPr>
      </w:pPr>
    </w:p>
    <w:p w14:paraId="5E3F04BD" w14:textId="77777777" w:rsidR="00CA4308" w:rsidRPr="00990ECE" w:rsidRDefault="00CA4308" w:rsidP="00CA4308">
      <w:pPr>
        <w:rPr>
          <w:b/>
          <w:bCs/>
        </w:rPr>
      </w:pPr>
      <w:r w:rsidRPr="00990ECE">
        <w:rPr>
          <w:b/>
          <w:bCs/>
        </w:rPr>
        <w:t>E) Legacy Protocol → External Partner</w:t>
      </w:r>
    </w:p>
    <w:p w14:paraId="32A59F9A" w14:textId="77777777" w:rsidR="00CA4308" w:rsidRDefault="00CA4308" w:rsidP="00CA4308"/>
    <w:p w14:paraId="16E8A1BA" w14:textId="77777777" w:rsidR="00CA4308" w:rsidRDefault="00CA4308" w:rsidP="00CA4308">
      <w:r>
        <w:t>The Legacy Protocol Module communicates asynchronously with an external Reforestation Partner API to initiate real-world tree planting.</w:t>
      </w:r>
    </w:p>
    <w:p w14:paraId="75911AAF" w14:textId="77777777" w:rsidR="00CA4308" w:rsidRDefault="00CA4308" w:rsidP="00CA4308">
      <w:r>
        <w:t>Once confirmed, the system stores certification data and notifies the user.</w:t>
      </w:r>
    </w:p>
    <w:p w14:paraId="15BCAED3" w14:textId="77777777" w:rsidR="00CA4308" w:rsidRDefault="00CA4308" w:rsidP="00CA4308"/>
    <w:p w14:paraId="201C44CB" w14:textId="77777777" w:rsidR="00CA4308" w:rsidRPr="00990ECE" w:rsidRDefault="00CA4308" w:rsidP="00CA4308">
      <w:pPr>
        <w:rPr>
          <w:b/>
          <w:bCs/>
        </w:rPr>
      </w:pPr>
      <w:r w:rsidRPr="00990ECE">
        <w:rPr>
          <w:b/>
          <w:bCs/>
        </w:rPr>
        <w:t>3. Key Design Constraints</w:t>
      </w:r>
    </w:p>
    <w:p w14:paraId="7787D039" w14:textId="77777777" w:rsidR="00CA4308" w:rsidRDefault="00CA4308" w:rsidP="00CA4308"/>
    <w:p w14:paraId="304C088E" w14:textId="77777777" w:rsidR="00CA4308" w:rsidRDefault="00CA4308" w:rsidP="00CA4308">
      <w:r w:rsidRPr="00990ECE">
        <w:rPr>
          <w:b/>
          <w:bCs/>
        </w:rPr>
        <w:t>AI Independence:</w:t>
      </w:r>
      <w:r>
        <w:t xml:space="preserve"> The AI Inference Service does not access the backend or database directly; it only responds to requests.</w:t>
      </w:r>
    </w:p>
    <w:p w14:paraId="6FF0EE26" w14:textId="77777777" w:rsidR="00CA4308" w:rsidRDefault="00CA4308" w:rsidP="00CA4308"/>
    <w:p w14:paraId="08ED1B59" w14:textId="77777777" w:rsidR="00CA4308" w:rsidRDefault="00CA4308" w:rsidP="00CA4308">
      <w:r w:rsidRPr="00990ECE">
        <w:rPr>
          <w:b/>
          <w:bCs/>
        </w:rPr>
        <w:t>Security:</w:t>
      </w:r>
      <w:r>
        <w:t xml:space="preserve"> The Database Server is accessible only through the Core Backend API.</w:t>
      </w:r>
    </w:p>
    <w:p w14:paraId="0B3EDC68" w14:textId="77777777" w:rsidR="00CA4308" w:rsidRDefault="00CA4308" w:rsidP="00CA4308"/>
    <w:p w14:paraId="059A48AB" w14:textId="77777777" w:rsidR="00CA4308" w:rsidRDefault="00CA4308" w:rsidP="00CA4308">
      <w:r w:rsidRPr="00990ECE">
        <w:rPr>
          <w:b/>
          <w:bCs/>
        </w:rPr>
        <w:t>Asynchronous Processing:</w:t>
      </w:r>
      <w:r>
        <w:t xml:space="preserve"> Real-world actions such as tree planting are handled in the background to avoid blocking the user experience.</w:t>
      </w:r>
    </w:p>
    <w:p w14:paraId="0AE27528" w14:textId="77777777" w:rsidR="00CA4308" w:rsidRPr="009D32BD" w:rsidRDefault="00CA4308" w:rsidP="00CA430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068"/>
        <w:gridCol w:w="2231"/>
        <w:gridCol w:w="2418"/>
      </w:tblGrid>
      <w:tr w:rsidR="00CA4308" w:rsidRPr="00F60BF9" w14:paraId="4C7043C5" w14:textId="77777777" w:rsidTr="00856BDA">
        <w:trPr>
          <w:tblHeader/>
          <w:tblCellSpacing w:w="15" w:type="dxa"/>
        </w:trPr>
        <w:tc>
          <w:tcPr>
            <w:tcW w:w="0" w:type="auto"/>
            <w:vAlign w:val="center"/>
            <w:hideMark/>
          </w:tcPr>
          <w:p w14:paraId="2CB53961" w14:textId="77777777" w:rsidR="00CA4308" w:rsidRPr="00F60BF9" w:rsidRDefault="00CA4308" w:rsidP="00856BDA">
            <w:pPr>
              <w:rPr>
                <w:b/>
                <w:bCs/>
              </w:rPr>
            </w:pPr>
            <w:r w:rsidRPr="00F60BF9">
              <w:rPr>
                <w:b/>
                <w:bCs/>
              </w:rPr>
              <w:t>Operation</w:t>
            </w:r>
          </w:p>
        </w:tc>
        <w:tc>
          <w:tcPr>
            <w:tcW w:w="0" w:type="auto"/>
            <w:vAlign w:val="center"/>
            <w:hideMark/>
          </w:tcPr>
          <w:p w14:paraId="3F66FA68" w14:textId="77777777" w:rsidR="00CA4308" w:rsidRPr="00F60BF9" w:rsidRDefault="00CA4308" w:rsidP="00856BDA">
            <w:pPr>
              <w:rPr>
                <w:b/>
                <w:bCs/>
              </w:rPr>
            </w:pPr>
            <w:r w:rsidRPr="00F60BF9">
              <w:rPr>
                <w:b/>
                <w:bCs/>
              </w:rPr>
              <w:t>Caller (Initiator)</w:t>
            </w:r>
          </w:p>
        </w:tc>
        <w:tc>
          <w:tcPr>
            <w:tcW w:w="0" w:type="auto"/>
            <w:vAlign w:val="center"/>
            <w:hideMark/>
          </w:tcPr>
          <w:p w14:paraId="6CA13C26" w14:textId="77777777" w:rsidR="00CA4308" w:rsidRPr="00F60BF9" w:rsidRDefault="00CA4308" w:rsidP="00856BDA">
            <w:pPr>
              <w:rPr>
                <w:b/>
                <w:bCs/>
              </w:rPr>
            </w:pPr>
            <w:r w:rsidRPr="00F60BF9">
              <w:rPr>
                <w:b/>
                <w:bCs/>
              </w:rPr>
              <w:t>Owner (Responsible)</w:t>
            </w:r>
          </w:p>
        </w:tc>
        <w:tc>
          <w:tcPr>
            <w:tcW w:w="0" w:type="auto"/>
            <w:vAlign w:val="center"/>
            <w:hideMark/>
          </w:tcPr>
          <w:p w14:paraId="008D6BE1" w14:textId="77777777" w:rsidR="00CA4308" w:rsidRPr="00F60BF9" w:rsidRDefault="00CA4308" w:rsidP="00856BDA">
            <w:pPr>
              <w:rPr>
                <w:b/>
                <w:bCs/>
              </w:rPr>
            </w:pPr>
            <w:r w:rsidRPr="00F60BF9">
              <w:rPr>
                <w:b/>
                <w:bCs/>
              </w:rPr>
              <w:t>Expected Outcome</w:t>
            </w:r>
          </w:p>
        </w:tc>
      </w:tr>
      <w:tr w:rsidR="00CA4308" w:rsidRPr="00F60BF9" w14:paraId="267482FE" w14:textId="77777777" w:rsidTr="00856BDA">
        <w:trPr>
          <w:tblCellSpacing w:w="15" w:type="dxa"/>
        </w:trPr>
        <w:tc>
          <w:tcPr>
            <w:tcW w:w="0" w:type="auto"/>
            <w:vAlign w:val="center"/>
            <w:hideMark/>
          </w:tcPr>
          <w:p w14:paraId="09E4BCC7" w14:textId="77777777" w:rsidR="00CA4308" w:rsidRPr="00F60BF9" w:rsidRDefault="00CA4308" w:rsidP="00856BDA">
            <w:r w:rsidRPr="00F60BF9">
              <w:t>Login / Registration</w:t>
            </w:r>
          </w:p>
        </w:tc>
        <w:tc>
          <w:tcPr>
            <w:tcW w:w="0" w:type="auto"/>
            <w:vAlign w:val="center"/>
            <w:hideMark/>
          </w:tcPr>
          <w:p w14:paraId="272AE5ED" w14:textId="77777777" w:rsidR="00CA4308" w:rsidRPr="00F60BF9" w:rsidRDefault="00CA4308" w:rsidP="00856BDA">
            <w:r w:rsidRPr="00F60BF9">
              <w:t>Mobile Application</w:t>
            </w:r>
          </w:p>
        </w:tc>
        <w:tc>
          <w:tcPr>
            <w:tcW w:w="0" w:type="auto"/>
            <w:vAlign w:val="center"/>
            <w:hideMark/>
          </w:tcPr>
          <w:p w14:paraId="33C38173" w14:textId="77777777" w:rsidR="00CA4308" w:rsidRPr="00F60BF9" w:rsidRDefault="00CA4308" w:rsidP="00856BDA">
            <w:r w:rsidRPr="00F60BF9">
              <w:t>Member C (Backend &amp; Auth)</w:t>
            </w:r>
          </w:p>
        </w:tc>
        <w:tc>
          <w:tcPr>
            <w:tcW w:w="0" w:type="auto"/>
            <w:vAlign w:val="center"/>
            <w:hideMark/>
          </w:tcPr>
          <w:p w14:paraId="6E49F623" w14:textId="77777777" w:rsidR="00CA4308" w:rsidRPr="00F60BF9" w:rsidRDefault="00CA4308" w:rsidP="00856BDA">
            <w:r w:rsidRPr="00F60BF9">
              <w:t>Secure user authentication and session creation</w:t>
            </w:r>
          </w:p>
        </w:tc>
      </w:tr>
      <w:tr w:rsidR="00CA4308" w:rsidRPr="00F60BF9" w14:paraId="19B2384E" w14:textId="77777777" w:rsidTr="00856BDA">
        <w:trPr>
          <w:tblCellSpacing w:w="15" w:type="dxa"/>
        </w:trPr>
        <w:tc>
          <w:tcPr>
            <w:tcW w:w="0" w:type="auto"/>
            <w:vAlign w:val="center"/>
            <w:hideMark/>
          </w:tcPr>
          <w:p w14:paraId="5ED221DD" w14:textId="77777777" w:rsidR="00CA4308" w:rsidRPr="00F60BF9" w:rsidRDefault="00CA4308" w:rsidP="00856BDA">
            <w:r w:rsidRPr="00F60BF9">
              <w:t>Visual Search</w:t>
            </w:r>
          </w:p>
        </w:tc>
        <w:tc>
          <w:tcPr>
            <w:tcW w:w="0" w:type="auto"/>
            <w:vAlign w:val="center"/>
            <w:hideMark/>
          </w:tcPr>
          <w:p w14:paraId="3E6A0216" w14:textId="77777777" w:rsidR="00CA4308" w:rsidRPr="00F60BF9" w:rsidRDefault="00CA4308" w:rsidP="00856BDA">
            <w:r w:rsidRPr="00F60BF9">
              <w:t>Mobile Application</w:t>
            </w:r>
          </w:p>
        </w:tc>
        <w:tc>
          <w:tcPr>
            <w:tcW w:w="0" w:type="auto"/>
            <w:vAlign w:val="center"/>
            <w:hideMark/>
          </w:tcPr>
          <w:p w14:paraId="03DEE7ED" w14:textId="77777777" w:rsidR="00CA4308" w:rsidRPr="00F60BF9" w:rsidRDefault="00CA4308" w:rsidP="00856BDA">
            <w:r w:rsidRPr="00F60BF9">
              <w:t>Member C (Backend) → Member A (AI Service)</w:t>
            </w:r>
          </w:p>
        </w:tc>
        <w:tc>
          <w:tcPr>
            <w:tcW w:w="0" w:type="auto"/>
            <w:vAlign w:val="center"/>
            <w:hideMark/>
          </w:tcPr>
          <w:p w14:paraId="19743216" w14:textId="77777777" w:rsidR="00CA4308" w:rsidRPr="00F60BF9" w:rsidRDefault="00CA4308" w:rsidP="00856BDA">
            <w:r w:rsidRPr="00F60BF9">
              <w:t>List of visually similar product IDs with confidence scores</w:t>
            </w:r>
          </w:p>
        </w:tc>
      </w:tr>
      <w:tr w:rsidR="00CA4308" w:rsidRPr="00F60BF9" w14:paraId="24683893" w14:textId="77777777" w:rsidTr="00856BDA">
        <w:trPr>
          <w:tblCellSpacing w:w="15" w:type="dxa"/>
        </w:trPr>
        <w:tc>
          <w:tcPr>
            <w:tcW w:w="0" w:type="auto"/>
            <w:vAlign w:val="center"/>
            <w:hideMark/>
          </w:tcPr>
          <w:p w14:paraId="6526D8A8" w14:textId="77777777" w:rsidR="00CA4308" w:rsidRPr="00F60BF9" w:rsidRDefault="00CA4308" w:rsidP="00856BDA">
            <w:r w:rsidRPr="00F60BF9">
              <w:t>Purchase / Checkout</w:t>
            </w:r>
          </w:p>
        </w:tc>
        <w:tc>
          <w:tcPr>
            <w:tcW w:w="0" w:type="auto"/>
            <w:vAlign w:val="center"/>
            <w:hideMark/>
          </w:tcPr>
          <w:p w14:paraId="1E529A72" w14:textId="77777777" w:rsidR="00CA4308" w:rsidRPr="00F60BF9" w:rsidRDefault="00CA4308" w:rsidP="00856BDA">
            <w:r w:rsidRPr="00F60BF9">
              <w:t>Mobile Application</w:t>
            </w:r>
          </w:p>
        </w:tc>
        <w:tc>
          <w:tcPr>
            <w:tcW w:w="0" w:type="auto"/>
            <w:vAlign w:val="center"/>
            <w:hideMark/>
          </w:tcPr>
          <w:p w14:paraId="61FBD317" w14:textId="77777777" w:rsidR="00CA4308" w:rsidRPr="00F60BF9" w:rsidRDefault="00CA4308" w:rsidP="00856BDA">
            <w:r w:rsidRPr="00F60BF9">
              <w:t>Member C (E-Commerce &amp; Inventory)</w:t>
            </w:r>
          </w:p>
        </w:tc>
        <w:tc>
          <w:tcPr>
            <w:tcW w:w="0" w:type="auto"/>
            <w:vAlign w:val="center"/>
            <w:hideMark/>
          </w:tcPr>
          <w:p w14:paraId="14DE04BB" w14:textId="77777777" w:rsidR="00CA4308" w:rsidRPr="00F60BF9" w:rsidRDefault="00CA4308" w:rsidP="00856BDA">
            <w:r w:rsidRPr="00F60BF9">
              <w:t>Order confirmation and inventory status update</w:t>
            </w:r>
          </w:p>
        </w:tc>
      </w:tr>
      <w:tr w:rsidR="00CA4308" w:rsidRPr="00F60BF9" w14:paraId="3D0CEC24" w14:textId="77777777" w:rsidTr="00856BDA">
        <w:trPr>
          <w:tblCellSpacing w:w="15" w:type="dxa"/>
        </w:trPr>
        <w:tc>
          <w:tcPr>
            <w:tcW w:w="0" w:type="auto"/>
            <w:vAlign w:val="center"/>
            <w:hideMark/>
          </w:tcPr>
          <w:p w14:paraId="4D4F338C" w14:textId="77777777" w:rsidR="00CA4308" w:rsidRPr="00F60BF9" w:rsidRDefault="00CA4308" w:rsidP="00856BDA">
            <w:r w:rsidRPr="00F60BF9">
              <w:t>Tree Growth (Gamification)</w:t>
            </w:r>
          </w:p>
        </w:tc>
        <w:tc>
          <w:tcPr>
            <w:tcW w:w="0" w:type="auto"/>
            <w:vAlign w:val="center"/>
            <w:hideMark/>
          </w:tcPr>
          <w:p w14:paraId="72795B05" w14:textId="77777777" w:rsidR="00CA4308" w:rsidRPr="00F60BF9" w:rsidRDefault="00CA4308" w:rsidP="00856BDA">
            <w:r w:rsidRPr="00F60BF9">
              <w:t>System (OrderCompleted event)</w:t>
            </w:r>
          </w:p>
        </w:tc>
        <w:tc>
          <w:tcPr>
            <w:tcW w:w="0" w:type="auto"/>
            <w:vAlign w:val="center"/>
            <w:hideMark/>
          </w:tcPr>
          <w:p w14:paraId="34A5D4DD" w14:textId="77777777" w:rsidR="00CA4308" w:rsidRPr="00F60BF9" w:rsidRDefault="00CA4308" w:rsidP="00856BDA">
            <w:r w:rsidRPr="00F60BF9">
              <w:t>Member B (Gamification Logic)</w:t>
            </w:r>
          </w:p>
        </w:tc>
        <w:tc>
          <w:tcPr>
            <w:tcW w:w="0" w:type="auto"/>
            <w:vAlign w:val="center"/>
            <w:hideMark/>
          </w:tcPr>
          <w:p w14:paraId="58E3FA79" w14:textId="77777777" w:rsidR="00CA4308" w:rsidRPr="00F60BF9" w:rsidRDefault="00CA4308" w:rsidP="00856BDA">
            <w:r w:rsidRPr="00F60BF9">
              <w:t>Updated environmental impact score and Digital Tree stage</w:t>
            </w:r>
          </w:p>
        </w:tc>
      </w:tr>
      <w:tr w:rsidR="00CA4308" w:rsidRPr="00F60BF9" w14:paraId="7FC823F8" w14:textId="77777777" w:rsidTr="00856BDA">
        <w:trPr>
          <w:tblCellSpacing w:w="15" w:type="dxa"/>
        </w:trPr>
        <w:tc>
          <w:tcPr>
            <w:tcW w:w="0" w:type="auto"/>
            <w:vAlign w:val="center"/>
            <w:hideMark/>
          </w:tcPr>
          <w:p w14:paraId="33CC0868" w14:textId="77777777" w:rsidR="00CA4308" w:rsidRPr="00F60BF9" w:rsidRDefault="00CA4308" w:rsidP="00856BDA">
            <w:r w:rsidRPr="00F60BF9">
              <w:t>Real-World Tree Planting</w:t>
            </w:r>
          </w:p>
        </w:tc>
        <w:tc>
          <w:tcPr>
            <w:tcW w:w="0" w:type="auto"/>
            <w:vAlign w:val="center"/>
            <w:hideMark/>
          </w:tcPr>
          <w:p w14:paraId="356B43C4" w14:textId="77777777" w:rsidR="00CA4308" w:rsidRPr="00F60BF9" w:rsidRDefault="00CA4308" w:rsidP="00856BDA">
            <w:r w:rsidRPr="00F60BF9">
              <w:t>System (TreeMaxedOut event)</w:t>
            </w:r>
          </w:p>
        </w:tc>
        <w:tc>
          <w:tcPr>
            <w:tcW w:w="0" w:type="auto"/>
            <w:vAlign w:val="center"/>
            <w:hideMark/>
          </w:tcPr>
          <w:p w14:paraId="6F1382B4" w14:textId="77777777" w:rsidR="00CA4308" w:rsidRPr="00F60BF9" w:rsidRDefault="00CA4308" w:rsidP="00856BDA">
            <w:r w:rsidRPr="00F60BF9">
              <w:t>Member C (Legacy Protocol &amp; Partner Integration)</w:t>
            </w:r>
          </w:p>
        </w:tc>
        <w:tc>
          <w:tcPr>
            <w:tcW w:w="0" w:type="auto"/>
            <w:vAlign w:val="center"/>
            <w:hideMark/>
          </w:tcPr>
          <w:p w14:paraId="5A8A1EB0" w14:textId="77777777" w:rsidR="00CA4308" w:rsidRPr="00F60BF9" w:rsidRDefault="00CA4308" w:rsidP="00856BDA">
            <w:r w:rsidRPr="00F60BF9">
              <w:t>Verified real-world tree planting and certificate generation</w:t>
            </w:r>
          </w:p>
        </w:tc>
      </w:tr>
    </w:tbl>
    <w:p w14:paraId="3C18DFB9" w14:textId="77777777" w:rsidR="00CA4308" w:rsidRPr="00F60BF9" w:rsidRDefault="00CA4308" w:rsidP="00CA4308">
      <w:pPr>
        <w:pStyle w:val="ListeParagraf"/>
        <w:rPr>
          <w:i/>
          <w:iCs/>
        </w:rPr>
      </w:pPr>
      <w:r w:rsidRPr="00F60BF9">
        <w:rPr>
          <w:i/>
          <w:iCs/>
        </w:rPr>
        <w:lastRenderedPageBreak/>
        <w:t>Table 1-  summarizes the main system operations, their initiators, responsible team members, and expected outcomes.</w:t>
      </w:r>
    </w:p>
    <w:p w14:paraId="3EAA2362" w14:textId="77777777" w:rsidR="00CA4308" w:rsidRDefault="00CA4308" w:rsidP="00CA4308"/>
    <w:p w14:paraId="5AB99BAA" w14:textId="77777777" w:rsidR="00CA4308" w:rsidRDefault="00CA4308" w:rsidP="00CA4308"/>
    <w:p w14:paraId="02F44608" w14:textId="480C2DA4" w:rsidR="00625C69" w:rsidRDefault="00625C69" w:rsidP="009F7842">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5</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sidR="00B26A77">
        <w:rPr>
          <w:rFonts w:ascii="Times New Roman" w:eastAsia="Symbol" w:hAnsi="Times New Roman" w:cs="Times New Roman"/>
          <w:b/>
          <w:bCs/>
          <w:noProof/>
          <w:color w:val="auto"/>
          <w:lang w:val="en-US"/>
        </w:rPr>
        <w:t>CLASS DIAGRAM</w:t>
      </w:r>
      <w:r w:rsidR="009C69A5">
        <w:rPr>
          <w:rFonts w:ascii="Times New Roman" w:eastAsia="Symbol" w:hAnsi="Times New Roman" w:cs="Times New Roman"/>
          <w:b/>
          <w:bCs/>
          <w:noProof/>
          <w:color w:val="auto"/>
          <w:lang w:val="en-US"/>
        </w:rPr>
        <w:t>S</w:t>
      </w:r>
      <w:bookmarkEnd w:id="6"/>
    </w:p>
    <w:p w14:paraId="103433CF" w14:textId="18A59EF0" w:rsidR="00B26A77" w:rsidRDefault="00CA4308" w:rsidP="009F7842">
      <w:pPr>
        <w:jc w:val="both"/>
        <w:rPr>
          <w:rFonts w:eastAsia="Symbol"/>
          <w:lang w:val="en-US"/>
        </w:rPr>
      </w:pPr>
      <w:r>
        <w:rPr>
          <w:rFonts w:eastAsia="Symbol"/>
          <w:noProof/>
        </w:rPr>
        <w:drawing>
          <wp:inline distT="0" distB="0" distL="0" distR="0" wp14:anchorId="24CF2B0A" wp14:editId="21DA8220">
            <wp:extent cx="5968094" cy="5669280"/>
            <wp:effectExtent l="0" t="0" r="0" b="7620"/>
            <wp:docPr id="170635892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58923" name="Grafik 1706358923"/>
                    <pic:cNvPicPr/>
                  </pic:nvPicPr>
                  <pic:blipFill>
                    <a:blip r:embed="rId16">
                      <a:extLst>
                        <a:ext uri="{96DAC541-7B7A-43D3-8B79-37D633B846F1}">
                          <asvg:svgBlip xmlns:asvg="http://schemas.microsoft.com/office/drawing/2016/SVG/main" r:embed="rId17"/>
                        </a:ext>
                      </a:extLst>
                    </a:blip>
                    <a:stretch>
                      <a:fillRect/>
                    </a:stretch>
                  </pic:blipFill>
                  <pic:spPr>
                    <a:xfrm>
                      <a:off x="0" y="0"/>
                      <a:ext cx="5981590" cy="5682100"/>
                    </a:xfrm>
                    <a:prstGeom prst="rect">
                      <a:avLst/>
                    </a:prstGeom>
                  </pic:spPr>
                </pic:pic>
              </a:graphicData>
            </a:graphic>
          </wp:inline>
        </w:drawing>
      </w:r>
    </w:p>
    <w:p w14:paraId="3010258F" w14:textId="77777777" w:rsidR="00CA4308" w:rsidRDefault="00CA4308" w:rsidP="009F7842">
      <w:pPr>
        <w:pStyle w:val="Balk2"/>
        <w:jc w:val="both"/>
        <w:rPr>
          <w:rFonts w:ascii="Times New Roman" w:eastAsia="Symbol" w:hAnsi="Times New Roman" w:cs="Times New Roman"/>
          <w:b/>
          <w:bCs/>
          <w:noProof/>
          <w:color w:val="auto"/>
          <w:lang w:val="en-US"/>
        </w:rPr>
      </w:pPr>
      <w:bookmarkStart w:id="7" w:name="_Toc120493942"/>
    </w:p>
    <w:p w14:paraId="34A15469" w14:textId="77777777" w:rsidR="00CA4308" w:rsidRDefault="00CA4308" w:rsidP="00CA4308">
      <w:r w:rsidRPr="00B37EA6">
        <w:rPr>
          <w:b/>
          <w:bCs/>
        </w:rPr>
        <w:t xml:space="preserve">Figure </w:t>
      </w:r>
      <w:r>
        <w:rPr>
          <w:b/>
          <w:bCs/>
        </w:rPr>
        <w:t>1</w:t>
      </w:r>
      <w:r w:rsidRPr="00B37EA6">
        <w:t xml:space="preserve"> shows the high-level class diagram of the ReBloom system.</w:t>
      </w:r>
      <w:r w:rsidRPr="00B37EA6">
        <w:br/>
        <w:t>The diagram presents the main domain entities and their relationships across core modules such as user management, product listing, e-commerce, gamification, and real-world impact tracking.</w:t>
      </w:r>
      <w:r w:rsidRPr="00B37EA6">
        <w:br/>
        <w:t xml:space="preserve">Only key classes and associations are included to keep the diagram readable; implementation details and low-level helper classes are intentionally </w:t>
      </w:r>
      <w:r>
        <w:t>excluded.</w:t>
      </w:r>
    </w:p>
    <w:p w14:paraId="4D49F008" w14:textId="77777777" w:rsidR="00CA4308" w:rsidRDefault="00CA4308" w:rsidP="009F7842">
      <w:pPr>
        <w:pStyle w:val="Balk2"/>
        <w:jc w:val="both"/>
        <w:rPr>
          <w:rFonts w:ascii="Times New Roman" w:eastAsia="Symbol" w:hAnsi="Times New Roman" w:cs="Times New Roman"/>
          <w:b/>
          <w:bCs/>
          <w:noProof/>
          <w:color w:val="auto"/>
          <w:lang w:val="en-US"/>
        </w:rPr>
      </w:pPr>
    </w:p>
    <w:p w14:paraId="5C7CA3B6" w14:textId="77777777" w:rsidR="00CA4308" w:rsidRDefault="00CA4308" w:rsidP="009F7842">
      <w:pPr>
        <w:pStyle w:val="Balk2"/>
        <w:jc w:val="both"/>
        <w:rPr>
          <w:rFonts w:ascii="Times New Roman" w:eastAsia="Symbol" w:hAnsi="Times New Roman" w:cs="Times New Roman"/>
          <w:b/>
          <w:bCs/>
          <w:noProof/>
          <w:color w:val="auto"/>
          <w:lang w:val="en-US"/>
        </w:rPr>
      </w:pPr>
    </w:p>
    <w:p w14:paraId="7CA89293" w14:textId="77777777" w:rsidR="000C7985" w:rsidRDefault="000C7985" w:rsidP="009F7842">
      <w:pPr>
        <w:pStyle w:val="Balk2"/>
        <w:jc w:val="both"/>
        <w:rPr>
          <w:rFonts w:ascii="Times New Roman" w:eastAsia="Symbol" w:hAnsi="Times New Roman" w:cs="Times New Roman"/>
          <w:b/>
          <w:bCs/>
          <w:noProof/>
          <w:color w:val="auto"/>
          <w:lang w:val="en-US"/>
        </w:rPr>
      </w:pPr>
    </w:p>
    <w:p w14:paraId="65B27695" w14:textId="3323BA23" w:rsidR="00B26A77" w:rsidRDefault="00B26A77" w:rsidP="009F7842">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6</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SEQUENCE DIAGRAM</w:t>
      </w:r>
      <w:r w:rsidR="009C69A5">
        <w:rPr>
          <w:rFonts w:ascii="Times New Roman" w:eastAsia="Symbol" w:hAnsi="Times New Roman" w:cs="Times New Roman"/>
          <w:b/>
          <w:bCs/>
          <w:noProof/>
          <w:color w:val="auto"/>
          <w:lang w:val="en-US"/>
        </w:rPr>
        <w:t>S</w:t>
      </w:r>
      <w:bookmarkEnd w:id="7"/>
      <w:r>
        <w:rPr>
          <w:rFonts w:ascii="Times New Roman" w:eastAsia="Symbol" w:hAnsi="Times New Roman" w:cs="Times New Roman"/>
          <w:b/>
          <w:bCs/>
          <w:noProof/>
          <w:color w:val="auto"/>
          <w:lang w:val="en-US"/>
        </w:rPr>
        <w:t xml:space="preserve"> </w:t>
      </w:r>
    </w:p>
    <w:p w14:paraId="59B1D6E6" w14:textId="77777777" w:rsidR="000C7985" w:rsidRPr="009569C5" w:rsidRDefault="000C7985" w:rsidP="000C7985">
      <w:r>
        <w:rPr>
          <w:b/>
          <w:bCs/>
        </w:rPr>
        <w:t>1-</w:t>
      </w:r>
      <w:r w:rsidRPr="009569C5">
        <w:rPr>
          <w:b/>
          <w:bCs/>
        </w:rPr>
        <w:t>Diagram Title:</w:t>
      </w:r>
      <w:r w:rsidRPr="009569C5">
        <w:t xml:space="preserve"> Sequence Diagram for Purchase &amp; Tree Growth Flow</w:t>
      </w:r>
    </w:p>
    <w:p w14:paraId="168E208E" w14:textId="77777777" w:rsidR="000C7985" w:rsidRPr="009569C5" w:rsidRDefault="000C7985" w:rsidP="000C7985">
      <w:r w:rsidRPr="009569C5">
        <w:rPr>
          <w:b/>
          <w:bCs/>
        </w:rPr>
        <w:t>Actors &amp; Objects:</w:t>
      </w:r>
    </w:p>
    <w:p w14:paraId="6583A9BF" w14:textId="77777777" w:rsidR="000C7985" w:rsidRPr="009569C5" w:rsidRDefault="000C7985" w:rsidP="000C7985">
      <w:pPr>
        <w:numPr>
          <w:ilvl w:val="0"/>
          <w:numId w:val="36"/>
        </w:numPr>
      </w:pPr>
      <w:r w:rsidRPr="009569C5">
        <w:t>User (Actor)</w:t>
      </w:r>
    </w:p>
    <w:p w14:paraId="0713ED24" w14:textId="77777777" w:rsidR="000C7985" w:rsidRPr="009569C5" w:rsidRDefault="000C7985" w:rsidP="000C7985">
      <w:pPr>
        <w:numPr>
          <w:ilvl w:val="0"/>
          <w:numId w:val="36"/>
        </w:numPr>
      </w:pPr>
      <w:r w:rsidRPr="009569C5">
        <w:t>Mobile App (UI)</w:t>
      </w:r>
    </w:p>
    <w:p w14:paraId="227D2F02" w14:textId="77777777" w:rsidR="000C7985" w:rsidRPr="009569C5" w:rsidRDefault="000C7985" w:rsidP="000C7985">
      <w:pPr>
        <w:numPr>
          <w:ilvl w:val="0"/>
          <w:numId w:val="36"/>
        </w:numPr>
      </w:pPr>
      <w:r w:rsidRPr="009569C5">
        <w:t>CheckoutService (Backend API)</w:t>
      </w:r>
    </w:p>
    <w:p w14:paraId="37812AA8" w14:textId="77777777" w:rsidR="000C7985" w:rsidRPr="009569C5" w:rsidRDefault="000C7985" w:rsidP="000C7985">
      <w:pPr>
        <w:numPr>
          <w:ilvl w:val="0"/>
          <w:numId w:val="36"/>
        </w:numPr>
      </w:pPr>
      <w:r w:rsidRPr="009569C5">
        <w:t>GamificationEngine (Internal Module)</w:t>
      </w:r>
    </w:p>
    <w:p w14:paraId="714E3B15" w14:textId="77777777" w:rsidR="000C7985" w:rsidRPr="009569C5" w:rsidRDefault="000C7985" w:rsidP="000C7985">
      <w:pPr>
        <w:numPr>
          <w:ilvl w:val="0"/>
          <w:numId w:val="36"/>
        </w:numPr>
      </w:pPr>
      <w:r w:rsidRPr="009569C5">
        <w:t>UserDatabase (DB)</w:t>
      </w:r>
    </w:p>
    <w:p w14:paraId="613D7C7A" w14:textId="77777777" w:rsidR="000C7985" w:rsidRPr="009569C5" w:rsidRDefault="000C7985" w:rsidP="000C7985">
      <w:r w:rsidRPr="009569C5">
        <w:rPr>
          <w:b/>
          <w:bCs/>
        </w:rPr>
        <w:t>Description of Flow (Draw arrows for these steps):</w:t>
      </w:r>
    </w:p>
    <w:p w14:paraId="0EDD4B3C" w14:textId="77777777" w:rsidR="000C7985" w:rsidRPr="009569C5" w:rsidRDefault="000C7985" w:rsidP="000C7985">
      <w:pPr>
        <w:numPr>
          <w:ilvl w:val="0"/>
          <w:numId w:val="37"/>
        </w:numPr>
      </w:pPr>
      <w:r w:rsidRPr="009569C5">
        <w:t>User clicks "Pay Now" →</w:t>
      </w:r>
      <w:r>
        <w:t xml:space="preserve"> </w:t>
      </w:r>
      <w:r w:rsidRPr="009569C5">
        <w:t>Mobile App.</w:t>
      </w:r>
    </w:p>
    <w:p w14:paraId="5A9BFA63" w14:textId="77777777" w:rsidR="000C7985" w:rsidRPr="009569C5" w:rsidRDefault="000C7985" w:rsidP="000C7985">
      <w:pPr>
        <w:numPr>
          <w:ilvl w:val="0"/>
          <w:numId w:val="37"/>
        </w:numPr>
      </w:pPr>
      <w:r w:rsidRPr="009569C5">
        <w:t>Mobile App sends POST /api/checkout → CheckoutService.</w:t>
      </w:r>
    </w:p>
    <w:p w14:paraId="2CE18DA5" w14:textId="77777777" w:rsidR="000C7985" w:rsidRPr="009569C5" w:rsidRDefault="000C7985" w:rsidP="000C7985">
      <w:pPr>
        <w:numPr>
          <w:ilvl w:val="0"/>
          <w:numId w:val="37"/>
        </w:numPr>
      </w:pPr>
      <w:r w:rsidRPr="009569C5">
        <w:t>CheckoutService processes payment (Stripe Success).</w:t>
      </w:r>
    </w:p>
    <w:p w14:paraId="6403B913" w14:textId="77777777" w:rsidR="000C7985" w:rsidRPr="009569C5" w:rsidRDefault="000C7985" w:rsidP="000C7985">
      <w:pPr>
        <w:numPr>
          <w:ilvl w:val="0"/>
          <w:numId w:val="37"/>
        </w:numPr>
      </w:pPr>
      <w:r w:rsidRPr="009569C5">
        <w:t>CheckoutService calls internal method calculateImpact(items) →</w:t>
      </w:r>
      <w:r>
        <w:t xml:space="preserve"> </w:t>
      </w:r>
      <w:r w:rsidRPr="009569C5">
        <w:t>GamificationEngine.</w:t>
      </w:r>
    </w:p>
    <w:p w14:paraId="7DDFE856" w14:textId="77777777" w:rsidR="000C7985" w:rsidRPr="009569C5" w:rsidRDefault="000C7985" w:rsidP="000C7985">
      <w:pPr>
        <w:numPr>
          <w:ilvl w:val="0"/>
          <w:numId w:val="37"/>
        </w:numPr>
      </w:pPr>
      <w:r w:rsidRPr="009569C5">
        <w:t>GamificationEngine calculates water saved using</w:t>
      </w:r>
      <w:r>
        <w:t xml:space="preserve"> the equation</w:t>
      </w:r>
      <w:r w:rsidRPr="009569C5">
        <w:t>.</w:t>
      </w:r>
    </w:p>
    <w:p w14:paraId="11E134AA" w14:textId="77777777" w:rsidR="000C7985" w:rsidRPr="009569C5" w:rsidRDefault="000C7985" w:rsidP="000C7985">
      <w:pPr>
        <w:numPr>
          <w:ilvl w:val="0"/>
          <w:numId w:val="37"/>
        </w:numPr>
      </w:pPr>
      <w:r w:rsidRPr="009569C5">
        <w:t xml:space="preserve">GamificationEngine queries SELECT score FROM User_Impact </w:t>
      </w:r>
      <w:r w:rsidRPr="009752B6">
        <w:t>→</w:t>
      </w:r>
      <w:r w:rsidRPr="009569C5">
        <w:t xml:space="preserve"> UserDatabase.</w:t>
      </w:r>
    </w:p>
    <w:p w14:paraId="07AE1655" w14:textId="77777777" w:rsidR="000C7985" w:rsidRPr="009569C5" w:rsidRDefault="000C7985" w:rsidP="000C7985">
      <w:pPr>
        <w:numPr>
          <w:ilvl w:val="0"/>
          <w:numId w:val="37"/>
        </w:numPr>
      </w:pPr>
      <w:r w:rsidRPr="009569C5">
        <w:t xml:space="preserve">GamificationEngine determines state change (e.g., "Sapling" </w:t>
      </w:r>
      <w:r w:rsidRPr="009752B6">
        <w:t>→</w:t>
      </w:r>
      <w:r w:rsidRPr="009569C5">
        <w:t xml:space="preserve"> "Young Oak").</w:t>
      </w:r>
    </w:p>
    <w:p w14:paraId="3C9B73AD" w14:textId="77777777" w:rsidR="000C7985" w:rsidRPr="009569C5" w:rsidRDefault="000C7985" w:rsidP="000C7985">
      <w:pPr>
        <w:numPr>
          <w:ilvl w:val="0"/>
          <w:numId w:val="37"/>
        </w:numPr>
      </w:pPr>
      <w:r w:rsidRPr="009569C5">
        <w:t xml:space="preserve">GamificationEngine updates DB UPDATE User_Impact SET score = newScore, state = 'Young Oak' </w:t>
      </w:r>
      <w:r w:rsidRPr="009752B6">
        <w:t>→</w:t>
      </w:r>
      <w:r w:rsidRPr="009569C5">
        <w:t xml:space="preserve"> UserDatabase.</w:t>
      </w:r>
    </w:p>
    <w:p w14:paraId="32B1818D" w14:textId="77777777" w:rsidR="000C7985" w:rsidRPr="009569C5" w:rsidRDefault="000C7985" w:rsidP="000C7985">
      <w:pPr>
        <w:numPr>
          <w:ilvl w:val="0"/>
          <w:numId w:val="37"/>
        </w:numPr>
      </w:pPr>
      <w:r w:rsidRPr="009569C5">
        <w:t xml:space="preserve">GamificationEngine returns ImpactResult { saved: 12500, newLevel: "Young Oak" } </w:t>
      </w:r>
      <w:r w:rsidRPr="009752B6">
        <w:t>→</w:t>
      </w:r>
      <w:r w:rsidRPr="009569C5">
        <w:t xml:space="preserve"> CheckoutService.</w:t>
      </w:r>
    </w:p>
    <w:p w14:paraId="5EC3BF8F" w14:textId="77777777" w:rsidR="000C7985" w:rsidRPr="009569C5" w:rsidRDefault="000C7985" w:rsidP="000C7985">
      <w:pPr>
        <w:numPr>
          <w:ilvl w:val="0"/>
          <w:numId w:val="37"/>
        </w:numPr>
      </w:pPr>
      <w:r w:rsidRPr="009569C5">
        <w:t xml:space="preserve">CheckoutService returns HTTP 200 OK + AnimationPayload </w:t>
      </w:r>
      <w:r w:rsidRPr="009752B6">
        <w:t>→</w:t>
      </w:r>
      <w:r>
        <w:t xml:space="preserve"> </w:t>
      </w:r>
      <w:r w:rsidRPr="009569C5">
        <w:t>Mobile App.</w:t>
      </w:r>
    </w:p>
    <w:p w14:paraId="1698B9C7" w14:textId="77777777" w:rsidR="000C7985" w:rsidRDefault="000C7985" w:rsidP="000C7985">
      <w:pPr>
        <w:numPr>
          <w:ilvl w:val="0"/>
          <w:numId w:val="37"/>
        </w:numPr>
      </w:pPr>
      <w:r w:rsidRPr="009569C5">
        <w:t>Mobile App triggers "Tree Growth" animation on screen</w:t>
      </w:r>
    </w:p>
    <w:p w14:paraId="7C1BBF30" w14:textId="77777777" w:rsidR="000C7985" w:rsidRDefault="000C7985" w:rsidP="000C7985">
      <w:pPr>
        <w:pStyle w:val="NormalWeb"/>
        <w:ind w:left="360"/>
        <w:rPr>
          <w:lang w:eastAsia="ko-KR"/>
        </w:rPr>
      </w:pPr>
      <w:r>
        <w:rPr>
          <w:noProof/>
        </w:rPr>
        <w:lastRenderedPageBreak/>
        <w:drawing>
          <wp:inline distT="0" distB="0" distL="0" distR="0" wp14:anchorId="46B27D22" wp14:editId="487754BF">
            <wp:extent cx="4943475" cy="4585387"/>
            <wp:effectExtent l="0" t="0" r="0" b="0"/>
            <wp:docPr id="102257899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8995" name="Picture 5" descr="A screenshot of a computer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6411" cy="4588110"/>
                    </a:xfrm>
                    <a:prstGeom prst="rect">
                      <a:avLst/>
                    </a:prstGeom>
                    <a:noFill/>
                    <a:ln>
                      <a:noFill/>
                    </a:ln>
                  </pic:spPr>
                </pic:pic>
              </a:graphicData>
            </a:graphic>
          </wp:inline>
        </w:drawing>
      </w:r>
    </w:p>
    <w:p w14:paraId="4F82819B" w14:textId="77777777" w:rsidR="000C7985" w:rsidRPr="009569C5" w:rsidRDefault="000C7985" w:rsidP="000C7985"/>
    <w:p w14:paraId="5CB30A2C" w14:textId="77777777" w:rsidR="000C7985" w:rsidRPr="00183E5B" w:rsidRDefault="000C7985" w:rsidP="000C7985">
      <w:pPr>
        <w:rPr>
          <w:b/>
          <w:bCs/>
        </w:rPr>
      </w:pPr>
      <w:r>
        <w:rPr>
          <w:b/>
          <w:bCs/>
        </w:rPr>
        <w:t>2-</w:t>
      </w:r>
      <w:r w:rsidRPr="00183E5B">
        <w:rPr>
          <w:b/>
          <w:bCs/>
        </w:rPr>
        <w:t xml:space="preserve">Diagram </w:t>
      </w:r>
      <w:r>
        <w:rPr>
          <w:b/>
          <w:bCs/>
        </w:rPr>
        <w:t>2</w:t>
      </w:r>
      <w:r w:rsidRPr="00183E5B">
        <w:rPr>
          <w:b/>
          <w:bCs/>
        </w:rPr>
        <w:t>: Visual Search Flow</w:t>
      </w:r>
    </w:p>
    <w:p w14:paraId="5B9A2548" w14:textId="77777777" w:rsidR="000C7985" w:rsidRPr="00183E5B" w:rsidRDefault="000C7985" w:rsidP="000C7985">
      <w:r w:rsidRPr="00183E5B">
        <w:rPr>
          <w:b/>
          <w:bCs/>
        </w:rPr>
        <w:t>Actors &amp; Objects:</w:t>
      </w:r>
    </w:p>
    <w:p w14:paraId="43951931" w14:textId="77777777" w:rsidR="000C7985" w:rsidRPr="00183E5B" w:rsidRDefault="000C7985" w:rsidP="000C7985">
      <w:pPr>
        <w:numPr>
          <w:ilvl w:val="0"/>
          <w:numId w:val="68"/>
        </w:numPr>
      </w:pPr>
      <w:r w:rsidRPr="00183E5B">
        <w:t>User (Actor)</w:t>
      </w:r>
    </w:p>
    <w:p w14:paraId="49F44511" w14:textId="77777777" w:rsidR="000C7985" w:rsidRPr="00183E5B" w:rsidRDefault="000C7985" w:rsidP="000C7985">
      <w:pPr>
        <w:numPr>
          <w:ilvl w:val="0"/>
          <w:numId w:val="68"/>
        </w:numPr>
      </w:pPr>
      <w:r w:rsidRPr="00183E5B">
        <w:t>Mobile App (UI)</w:t>
      </w:r>
    </w:p>
    <w:p w14:paraId="3B0A75F7" w14:textId="77777777" w:rsidR="000C7985" w:rsidRPr="00183E5B" w:rsidRDefault="000C7985" w:rsidP="000C7985">
      <w:pPr>
        <w:numPr>
          <w:ilvl w:val="0"/>
          <w:numId w:val="68"/>
        </w:numPr>
      </w:pPr>
      <w:r w:rsidRPr="00183E5B">
        <w:t>VisualSearchService (Backend API)</w:t>
      </w:r>
    </w:p>
    <w:p w14:paraId="1B5C67F0" w14:textId="77777777" w:rsidR="000C7985" w:rsidRPr="00183E5B" w:rsidRDefault="000C7985" w:rsidP="000C7985">
      <w:pPr>
        <w:numPr>
          <w:ilvl w:val="0"/>
          <w:numId w:val="68"/>
        </w:numPr>
      </w:pPr>
      <w:r w:rsidRPr="00183E5B">
        <w:t>AI_Engine (TensorFlow/ResNet50)</w:t>
      </w:r>
    </w:p>
    <w:p w14:paraId="430C288C" w14:textId="77777777" w:rsidR="000C7985" w:rsidRPr="00183E5B" w:rsidRDefault="000C7985" w:rsidP="000C7985">
      <w:pPr>
        <w:numPr>
          <w:ilvl w:val="0"/>
          <w:numId w:val="68"/>
        </w:numPr>
      </w:pPr>
      <w:r w:rsidRPr="00183E5B">
        <w:t>VectorDB (FAISS Index)</w:t>
      </w:r>
    </w:p>
    <w:p w14:paraId="447C4BD7" w14:textId="77777777" w:rsidR="000C7985" w:rsidRPr="00183E5B" w:rsidRDefault="000C7985" w:rsidP="000C7985">
      <w:pPr>
        <w:numPr>
          <w:ilvl w:val="0"/>
          <w:numId w:val="68"/>
        </w:numPr>
      </w:pPr>
      <w:r w:rsidRPr="00183E5B">
        <w:t>ProductDB (PostgreSQL)</w:t>
      </w:r>
    </w:p>
    <w:p w14:paraId="6F764DCC" w14:textId="77777777" w:rsidR="000C7985" w:rsidRPr="00183E5B" w:rsidRDefault="000C7985" w:rsidP="000C7985">
      <w:r w:rsidRPr="00183E5B">
        <w:rPr>
          <w:b/>
          <w:bCs/>
        </w:rPr>
        <w:t>Description of Flow (Draw arrows for these steps):</w:t>
      </w:r>
    </w:p>
    <w:p w14:paraId="28936B05" w14:textId="77777777" w:rsidR="000C7985" w:rsidRPr="00183E5B" w:rsidRDefault="000C7985" w:rsidP="000C7985">
      <w:pPr>
        <w:numPr>
          <w:ilvl w:val="0"/>
          <w:numId w:val="69"/>
        </w:numPr>
      </w:pPr>
      <w:r w:rsidRPr="00183E5B">
        <w:rPr>
          <w:b/>
          <w:bCs/>
        </w:rPr>
        <w:t>User</w:t>
      </w:r>
      <w:r w:rsidRPr="00183E5B">
        <w:t xml:space="preserve"> uploads image </w:t>
      </w:r>
      <w:r w:rsidRPr="009569C5">
        <w:t>→</w:t>
      </w:r>
      <w:r>
        <w:t xml:space="preserve"> </w:t>
      </w:r>
      <w:r w:rsidRPr="00183E5B">
        <w:rPr>
          <w:b/>
          <w:bCs/>
        </w:rPr>
        <w:t>Mobile App</w:t>
      </w:r>
      <w:r w:rsidRPr="00183E5B">
        <w:t>.</w:t>
      </w:r>
    </w:p>
    <w:p w14:paraId="3A7D6579" w14:textId="77777777" w:rsidR="000C7985" w:rsidRPr="00183E5B" w:rsidRDefault="000C7985" w:rsidP="000C7985">
      <w:pPr>
        <w:numPr>
          <w:ilvl w:val="0"/>
          <w:numId w:val="69"/>
        </w:numPr>
      </w:pPr>
      <w:r w:rsidRPr="00183E5B">
        <w:rPr>
          <w:b/>
          <w:bCs/>
        </w:rPr>
        <w:t>Mobile App</w:t>
      </w:r>
      <w:r w:rsidRPr="00183E5B">
        <w:t xml:space="preserve"> sends POST /api/search with image </w:t>
      </w:r>
      <w:r w:rsidRPr="009569C5">
        <w:t>→</w:t>
      </w:r>
      <w:r>
        <w:t xml:space="preserve"> </w:t>
      </w:r>
      <w:r w:rsidRPr="00183E5B">
        <w:rPr>
          <w:b/>
          <w:bCs/>
        </w:rPr>
        <w:t>VisualSearchService</w:t>
      </w:r>
      <w:r w:rsidRPr="00183E5B">
        <w:t>.</w:t>
      </w:r>
    </w:p>
    <w:p w14:paraId="77AAB7CF" w14:textId="77777777" w:rsidR="000C7985" w:rsidRPr="00183E5B" w:rsidRDefault="000C7985" w:rsidP="000C7985">
      <w:pPr>
        <w:numPr>
          <w:ilvl w:val="0"/>
          <w:numId w:val="69"/>
        </w:numPr>
      </w:pPr>
      <w:r w:rsidRPr="00183E5B">
        <w:rPr>
          <w:b/>
          <w:bCs/>
        </w:rPr>
        <w:t>VisualSearchService</w:t>
      </w:r>
      <w:r w:rsidRPr="00183E5B">
        <w:t xml:space="preserve"> sends image to </w:t>
      </w:r>
      <w:r w:rsidRPr="00183E5B">
        <w:rPr>
          <w:b/>
          <w:bCs/>
        </w:rPr>
        <w:t>AI_Engine</w:t>
      </w:r>
      <w:r w:rsidRPr="00183E5B">
        <w:t>.</w:t>
      </w:r>
    </w:p>
    <w:p w14:paraId="6B5A6CC5" w14:textId="77777777" w:rsidR="000C7985" w:rsidRPr="00183E5B" w:rsidRDefault="000C7985" w:rsidP="000C7985">
      <w:pPr>
        <w:numPr>
          <w:ilvl w:val="0"/>
          <w:numId w:val="69"/>
        </w:numPr>
      </w:pPr>
      <w:r w:rsidRPr="00183E5B">
        <w:rPr>
          <w:b/>
          <w:bCs/>
        </w:rPr>
        <w:t>AI_Engine</w:t>
      </w:r>
      <w:r w:rsidRPr="00183E5B">
        <w:t xml:space="preserve"> processes image</w:t>
      </w:r>
      <w:r>
        <w:t xml:space="preserve"> </w:t>
      </w:r>
      <w:r w:rsidRPr="00183E5B">
        <w:t xml:space="preserve">and extracts FeatureVector </w:t>
      </w:r>
      <w:r w:rsidRPr="009569C5">
        <w:t>→</w:t>
      </w:r>
      <w:r>
        <w:t xml:space="preserve"> </w:t>
      </w:r>
      <w:r w:rsidRPr="00183E5B">
        <w:t xml:space="preserve">returns Vector to </w:t>
      </w:r>
      <w:r w:rsidRPr="00183E5B">
        <w:rPr>
          <w:b/>
          <w:bCs/>
        </w:rPr>
        <w:t>VisualSearchService</w:t>
      </w:r>
      <w:r w:rsidRPr="00183E5B">
        <w:t>.</w:t>
      </w:r>
    </w:p>
    <w:p w14:paraId="070BA30D" w14:textId="77777777" w:rsidR="000C7985" w:rsidRPr="00183E5B" w:rsidRDefault="000C7985" w:rsidP="000C7985">
      <w:pPr>
        <w:numPr>
          <w:ilvl w:val="0"/>
          <w:numId w:val="69"/>
        </w:numPr>
      </w:pPr>
      <w:r w:rsidRPr="00183E5B">
        <w:rPr>
          <w:b/>
          <w:bCs/>
        </w:rPr>
        <w:t>VisualSearchService</w:t>
      </w:r>
      <w:r w:rsidRPr="00183E5B">
        <w:t xml:space="preserve"> queries findNearest(FeatureVector) </w:t>
      </w:r>
      <w:r w:rsidRPr="009569C5">
        <w:t>→</w:t>
      </w:r>
      <w:r>
        <w:t xml:space="preserve"> </w:t>
      </w:r>
      <w:r w:rsidRPr="00183E5B">
        <w:rPr>
          <w:b/>
          <w:bCs/>
        </w:rPr>
        <w:t>VectorDB</w:t>
      </w:r>
      <w:r w:rsidRPr="00183E5B">
        <w:t>.</w:t>
      </w:r>
    </w:p>
    <w:p w14:paraId="647AE956" w14:textId="77777777" w:rsidR="000C7985" w:rsidRPr="00183E5B" w:rsidRDefault="000C7985" w:rsidP="000C7985">
      <w:pPr>
        <w:numPr>
          <w:ilvl w:val="0"/>
          <w:numId w:val="69"/>
        </w:numPr>
      </w:pPr>
      <w:r w:rsidRPr="00183E5B">
        <w:rPr>
          <w:b/>
          <w:bCs/>
        </w:rPr>
        <w:t>VectorDB</w:t>
      </w:r>
      <w:r w:rsidRPr="00183E5B">
        <w:t xml:space="preserve"> returns list of ProductIDs </w:t>
      </w:r>
      <w:r w:rsidRPr="009569C5">
        <w:t>→</w:t>
      </w:r>
      <w:r>
        <w:t xml:space="preserve"> </w:t>
      </w:r>
      <w:r w:rsidRPr="00183E5B">
        <w:rPr>
          <w:b/>
          <w:bCs/>
        </w:rPr>
        <w:t>VisualSearchService</w:t>
      </w:r>
      <w:r w:rsidRPr="00183E5B">
        <w:t>.</w:t>
      </w:r>
    </w:p>
    <w:p w14:paraId="5A566A3F" w14:textId="77777777" w:rsidR="000C7985" w:rsidRPr="00183E5B" w:rsidRDefault="000C7985" w:rsidP="000C7985">
      <w:pPr>
        <w:numPr>
          <w:ilvl w:val="0"/>
          <w:numId w:val="69"/>
        </w:numPr>
      </w:pPr>
      <w:r w:rsidRPr="00183E5B">
        <w:rPr>
          <w:b/>
          <w:bCs/>
        </w:rPr>
        <w:t>VisualSearchService</w:t>
      </w:r>
      <w:r w:rsidRPr="00183E5B">
        <w:t xml:space="preserve"> queries details for these IDs </w:t>
      </w:r>
      <w:r w:rsidRPr="009569C5">
        <w:t>→</w:t>
      </w:r>
      <w:r>
        <w:t xml:space="preserve"> </w:t>
      </w:r>
      <w:r w:rsidRPr="00183E5B">
        <w:rPr>
          <w:b/>
          <w:bCs/>
        </w:rPr>
        <w:t>ProductDB</w:t>
      </w:r>
      <w:r w:rsidRPr="00183E5B">
        <w:t>.</w:t>
      </w:r>
    </w:p>
    <w:p w14:paraId="4036E334" w14:textId="77777777" w:rsidR="000C7985" w:rsidRPr="00183E5B" w:rsidRDefault="000C7985" w:rsidP="000C7985">
      <w:pPr>
        <w:numPr>
          <w:ilvl w:val="0"/>
          <w:numId w:val="69"/>
        </w:numPr>
      </w:pPr>
      <w:r w:rsidRPr="00183E5B">
        <w:rPr>
          <w:b/>
          <w:bCs/>
        </w:rPr>
        <w:t>ProductDB</w:t>
      </w:r>
      <w:r w:rsidRPr="00183E5B">
        <w:t xml:space="preserve"> returns Product Metadata (Name, Price, ImageURL) </w:t>
      </w:r>
      <w:r w:rsidRPr="009569C5">
        <w:t>→</w:t>
      </w:r>
      <w:r>
        <w:t xml:space="preserve"> </w:t>
      </w:r>
      <w:r w:rsidRPr="00183E5B">
        <w:rPr>
          <w:b/>
          <w:bCs/>
        </w:rPr>
        <w:t>VisualSearchService</w:t>
      </w:r>
      <w:r w:rsidRPr="00183E5B">
        <w:t>.</w:t>
      </w:r>
    </w:p>
    <w:p w14:paraId="14B72673" w14:textId="77777777" w:rsidR="000C7985" w:rsidRPr="00183E5B" w:rsidRDefault="000C7985" w:rsidP="000C7985">
      <w:pPr>
        <w:numPr>
          <w:ilvl w:val="0"/>
          <w:numId w:val="69"/>
        </w:numPr>
      </w:pPr>
      <w:r w:rsidRPr="00183E5B">
        <w:rPr>
          <w:b/>
          <w:bCs/>
        </w:rPr>
        <w:t>VisualSearchService</w:t>
      </w:r>
      <w:r w:rsidRPr="00183E5B">
        <w:t xml:space="preserve"> returns JSON List of Products </w:t>
      </w:r>
      <w:r w:rsidRPr="009569C5">
        <w:t>→</w:t>
      </w:r>
      <w:r>
        <w:t xml:space="preserve"> </w:t>
      </w:r>
      <w:r w:rsidRPr="00183E5B">
        <w:rPr>
          <w:b/>
          <w:bCs/>
        </w:rPr>
        <w:t>Mobile App</w:t>
      </w:r>
      <w:r w:rsidRPr="00183E5B">
        <w:t>.</w:t>
      </w:r>
    </w:p>
    <w:p w14:paraId="514AB41C" w14:textId="77777777" w:rsidR="000C7985" w:rsidRDefault="000C7985" w:rsidP="000C7985">
      <w:pPr>
        <w:numPr>
          <w:ilvl w:val="0"/>
          <w:numId w:val="69"/>
        </w:numPr>
      </w:pPr>
      <w:r w:rsidRPr="00183E5B">
        <w:rPr>
          <w:b/>
          <w:bCs/>
        </w:rPr>
        <w:t>Mobile App</w:t>
      </w:r>
      <w:r w:rsidRPr="00183E5B">
        <w:t xml:space="preserve"> displays "Results Grid" to </w:t>
      </w:r>
      <w:r w:rsidRPr="00183E5B">
        <w:rPr>
          <w:b/>
          <w:bCs/>
        </w:rPr>
        <w:t>User</w:t>
      </w:r>
      <w:r w:rsidRPr="00183E5B">
        <w:t>.</w:t>
      </w:r>
    </w:p>
    <w:p w14:paraId="39EC8810" w14:textId="77777777" w:rsidR="000C7985" w:rsidRPr="00183E5B" w:rsidRDefault="000C7985" w:rsidP="000C7985"/>
    <w:p w14:paraId="422CAB40" w14:textId="77777777" w:rsidR="000C7985" w:rsidRPr="000A228B" w:rsidRDefault="000C7985" w:rsidP="000C7985">
      <w:r w:rsidRPr="000A228B">
        <w:rPr>
          <w:noProof/>
        </w:rPr>
        <w:drawing>
          <wp:inline distT="0" distB="0" distL="0" distR="0" wp14:anchorId="24FB0399" wp14:editId="4CC5C0C0">
            <wp:extent cx="5400040" cy="3268980"/>
            <wp:effectExtent l="0" t="0" r="0" b="0"/>
            <wp:docPr id="115465202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2028" name="Picture 3"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3268980"/>
                    </a:xfrm>
                    <a:prstGeom prst="rect">
                      <a:avLst/>
                    </a:prstGeom>
                    <a:noFill/>
                    <a:ln>
                      <a:noFill/>
                    </a:ln>
                  </pic:spPr>
                </pic:pic>
              </a:graphicData>
            </a:graphic>
          </wp:inline>
        </w:drawing>
      </w:r>
    </w:p>
    <w:p w14:paraId="16EB3DE2" w14:textId="77777777" w:rsidR="000C7985" w:rsidRPr="000C7985" w:rsidRDefault="000C7985" w:rsidP="000C7985">
      <w:pPr>
        <w:rPr>
          <w:rFonts w:eastAsia="Symbol"/>
          <w:lang w:val="en-US"/>
        </w:rPr>
      </w:pPr>
    </w:p>
    <w:p w14:paraId="4DB412B7" w14:textId="77777777" w:rsidR="00CA4308" w:rsidRDefault="00CA4308" w:rsidP="00CA4308">
      <w:pPr>
        <w:rPr>
          <w:b/>
          <w:bCs/>
        </w:rPr>
      </w:pPr>
    </w:p>
    <w:p w14:paraId="5382FA34" w14:textId="77777777" w:rsidR="00CA4308" w:rsidRDefault="00CA4308" w:rsidP="00CA4308">
      <w:pPr>
        <w:rPr>
          <w:b/>
          <w:bCs/>
        </w:rPr>
      </w:pPr>
    </w:p>
    <w:p w14:paraId="6F6590E5" w14:textId="77777777" w:rsidR="00CA4308" w:rsidRDefault="00CA4308" w:rsidP="00CA4308">
      <w:pPr>
        <w:rPr>
          <w:b/>
          <w:bCs/>
        </w:rPr>
      </w:pPr>
    </w:p>
    <w:p w14:paraId="10AE42C5" w14:textId="1EE28F2F" w:rsidR="00B26A77" w:rsidRPr="00B26A77" w:rsidRDefault="00B26A77" w:rsidP="009F7842">
      <w:pPr>
        <w:jc w:val="both"/>
        <w:rPr>
          <w:rFonts w:eastAsia="Symbol"/>
          <w:lang w:val="en-US"/>
        </w:rPr>
      </w:pPr>
    </w:p>
    <w:p w14:paraId="4BD850E5" w14:textId="22B9C991" w:rsidR="009C69A5" w:rsidRDefault="00B26A77" w:rsidP="000C7985">
      <w:pPr>
        <w:pStyle w:val="Balk2"/>
        <w:jc w:val="both"/>
        <w:rPr>
          <w:rFonts w:ascii="Times New Roman" w:eastAsia="Symbol" w:hAnsi="Times New Roman" w:cs="Times New Roman"/>
          <w:b/>
          <w:bCs/>
          <w:noProof/>
          <w:color w:val="auto"/>
          <w:lang w:val="en-US"/>
        </w:rPr>
      </w:pPr>
      <w:bookmarkStart w:id="8" w:name="_Toc120493943"/>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7</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USER INTERFACE (UI) MOCKUPS</w:t>
      </w:r>
      <w:bookmarkEnd w:id="8"/>
    </w:p>
    <w:p w14:paraId="7917FAB9" w14:textId="77777777" w:rsidR="000C7985" w:rsidRDefault="000C7985" w:rsidP="000C7985">
      <w:pPr>
        <w:rPr>
          <w:lang w:val="en-US"/>
        </w:rPr>
      </w:pPr>
    </w:p>
    <w:p w14:paraId="064168ED" w14:textId="77777777" w:rsidR="000C7985" w:rsidRDefault="000C7985" w:rsidP="000C7985">
      <w:pPr>
        <w:pStyle w:val="NormalWeb"/>
        <w:numPr>
          <w:ilvl w:val="1"/>
          <w:numId w:val="38"/>
        </w:numPr>
        <w:rPr>
          <w:color w:val="000000"/>
        </w:rPr>
      </w:pPr>
      <w:r w:rsidRPr="0014026D">
        <w:rPr>
          <w:rStyle w:val="Gl"/>
          <w:color w:val="000000"/>
        </w:rPr>
        <w:t>The Lens Tab:</w:t>
      </w:r>
      <w:r w:rsidRPr="0014026D">
        <w:rPr>
          <w:rStyle w:val="apple-converted-space"/>
          <w:color w:val="000000"/>
        </w:rPr>
        <w:t> </w:t>
      </w:r>
      <w:r w:rsidRPr="0014026D">
        <w:rPr>
          <w:color w:val="000000"/>
        </w:rPr>
        <w:t>A camera interface with an overlay to "Snap or Upload" a photo.</w:t>
      </w:r>
    </w:p>
    <w:p w14:paraId="16630E30" w14:textId="77777777" w:rsidR="000C7985" w:rsidRPr="00AE67D5" w:rsidRDefault="000C7985" w:rsidP="000C7985">
      <w:pPr>
        <w:pStyle w:val="NormalWeb"/>
        <w:ind w:left="720"/>
        <w:rPr>
          <w:lang w:eastAsia="ko-KR"/>
        </w:rPr>
      </w:pPr>
      <w:r>
        <w:rPr>
          <w:noProof/>
        </w:rPr>
        <w:lastRenderedPageBreak/>
        <w:drawing>
          <wp:inline distT="0" distB="0" distL="0" distR="0" wp14:anchorId="19350808" wp14:editId="2D1BC6CD">
            <wp:extent cx="4724400" cy="3359413"/>
            <wp:effectExtent l="133350" t="114300" r="133350" b="165100"/>
            <wp:docPr id="1675944086" name="Picture 1" descr="A screen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44086" name="Picture 1" descr="A screenshot of a green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4276" cy="3373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2402DA" w14:textId="77777777" w:rsidR="000C7985" w:rsidRDefault="000C7985" w:rsidP="000C7985">
      <w:pPr>
        <w:pStyle w:val="NormalWeb"/>
        <w:numPr>
          <w:ilvl w:val="1"/>
          <w:numId w:val="38"/>
        </w:numPr>
        <w:rPr>
          <w:color w:val="000000"/>
        </w:rPr>
      </w:pPr>
      <w:r w:rsidRPr="009D32BD">
        <w:rPr>
          <w:rStyle w:val="Gl"/>
          <w:color w:val="000000"/>
        </w:rPr>
        <w:t>The Results Grid:</w:t>
      </w:r>
      <w:r w:rsidRPr="009D32BD">
        <w:rPr>
          <w:rStyle w:val="apple-converted-space"/>
          <w:color w:val="000000"/>
        </w:rPr>
        <w:t> </w:t>
      </w:r>
      <w:r w:rsidRPr="009D32BD">
        <w:rPr>
          <w:color w:val="000000"/>
        </w:rPr>
        <w:t>A Pinterest-style staggered grid showing the AI matches.</w:t>
      </w:r>
    </w:p>
    <w:p w14:paraId="0D8E66F9" w14:textId="77777777" w:rsidR="000C7985" w:rsidRDefault="000C7985" w:rsidP="000C7985">
      <w:pPr>
        <w:pStyle w:val="NormalWeb"/>
        <w:ind w:left="720"/>
        <w:rPr>
          <w:lang w:eastAsia="ko-KR"/>
        </w:rPr>
      </w:pPr>
      <w:r>
        <w:rPr>
          <w:noProof/>
        </w:rPr>
        <w:drawing>
          <wp:inline distT="0" distB="0" distL="0" distR="0" wp14:anchorId="6B107DAA" wp14:editId="0F6EEA36">
            <wp:extent cx="4676775" cy="3325548"/>
            <wp:effectExtent l="133350" t="114300" r="123825" b="160655"/>
            <wp:docPr id="520828829"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8829" name="Picture 2" descr="A screenshot of a pho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9700" cy="33276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112903" w14:textId="77777777" w:rsidR="000C7985" w:rsidRDefault="000C7985" w:rsidP="000C7985">
      <w:pPr>
        <w:pStyle w:val="NormalWeb"/>
        <w:numPr>
          <w:ilvl w:val="1"/>
          <w:numId w:val="38"/>
        </w:numPr>
        <w:rPr>
          <w:color w:val="000000"/>
        </w:rPr>
      </w:pPr>
      <w:r w:rsidRPr="009D32BD">
        <w:rPr>
          <w:rStyle w:val="Gl"/>
          <w:color w:val="000000"/>
        </w:rPr>
        <w:t>The Profile/Tree:</w:t>
      </w:r>
      <w:r w:rsidRPr="009D32BD">
        <w:rPr>
          <w:rStyle w:val="apple-converted-space"/>
          <w:color w:val="000000"/>
        </w:rPr>
        <w:t> </w:t>
      </w:r>
      <w:r w:rsidRPr="009D32BD">
        <w:rPr>
          <w:color w:val="000000"/>
        </w:rPr>
        <w:t>A dashboard showing the user's current tree (animated) and a progress bar for the next level.</w:t>
      </w:r>
    </w:p>
    <w:p w14:paraId="4C5F27AA" w14:textId="77777777" w:rsidR="000C7985" w:rsidRDefault="000C7985" w:rsidP="000C7985">
      <w:pPr>
        <w:pStyle w:val="NormalWeb"/>
        <w:ind w:left="720"/>
        <w:rPr>
          <w:lang w:eastAsia="ko-KR"/>
        </w:rPr>
      </w:pPr>
      <w:r>
        <w:rPr>
          <w:noProof/>
        </w:rPr>
        <w:lastRenderedPageBreak/>
        <w:drawing>
          <wp:inline distT="0" distB="0" distL="0" distR="0" wp14:anchorId="2BBEDBBD" wp14:editId="55B1574C">
            <wp:extent cx="4705350" cy="3345867"/>
            <wp:effectExtent l="133350" t="114300" r="133350" b="159385"/>
            <wp:docPr id="235780244"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0244" name="Picture 3" descr="A screenshot of a video gam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10380" cy="33494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817AD9" w14:textId="77777777" w:rsidR="000C7985" w:rsidRDefault="000C7985" w:rsidP="000C7985">
      <w:pPr>
        <w:pStyle w:val="NormalWeb"/>
        <w:rPr>
          <w:color w:val="000000"/>
        </w:rPr>
      </w:pPr>
    </w:p>
    <w:p w14:paraId="7752CBB8" w14:textId="77777777" w:rsidR="000C7985" w:rsidRDefault="000C7985" w:rsidP="000C7985">
      <w:pPr>
        <w:pStyle w:val="NormalWeb"/>
        <w:numPr>
          <w:ilvl w:val="1"/>
          <w:numId w:val="38"/>
        </w:numPr>
        <w:rPr>
          <w:color w:val="000000"/>
        </w:rPr>
      </w:pPr>
      <w:r w:rsidRPr="009D32BD">
        <w:rPr>
          <w:rStyle w:val="Gl"/>
          <w:color w:val="000000"/>
        </w:rPr>
        <w:t>The Impact Leaderboard:</w:t>
      </w:r>
      <w:r w:rsidRPr="009D32BD">
        <w:rPr>
          <w:rStyle w:val="apple-converted-space"/>
          <w:color w:val="000000"/>
        </w:rPr>
        <w:t> </w:t>
      </w:r>
      <w:r w:rsidRPr="009D32BD">
        <w:rPr>
          <w:color w:val="000000"/>
        </w:rPr>
        <w:t>A list showing "Top Savers" in the community.</w:t>
      </w:r>
    </w:p>
    <w:p w14:paraId="3E5E3978" w14:textId="77777777" w:rsidR="000C7985" w:rsidRDefault="000C7985" w:rsidP="000C7985">
      <w:pPr>
        <w:pStyle w:val="NormalWeb"/>
        <w:ind w:left="720"/>
        <w:rPr>
          <w:lang w:eastAsia="ko-KR"/>
        </w:rPr>
      </w:pPr>
      <w:r>
        <w:rPr>
          <w:noProof/>
        </w:rPr>
        <w:drawing>
          <wp:inline distT="0" distB="0" distL="0" distR="0" wp14:anchorId="391506F8" wp14:editId="6F88D3C9">
            <wp:extent cx="4724400" cy="3359413"/>
            <wp:effectExtent l="133350" t="114300" r="133350" b="165100"/>
            <wp:docPr id="4332196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9686" name="Picture 4"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30758" cy="33639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CF9286" w14:textId="77777777" w:rsidR="000C7985" w:rsidRPr="009D32BD" w:rsidRDefault="000C7985" w:rsidP="000C7985">
      <w:pPr>
        <w:pStyle w:val="NormalWeb"/>
        <w:rPr>
          <w:color w:val="000000"/>
        </w:rPr>
      </w:pPr>
    </w:p>
    <w:p w14:paraId="4F928609" w14:textId="77777777" w:rsidR="000C7985" w:rsidRPr="000C7985" w:rsidRDefault="000C7985" w:rsidP="000C7985">
      <w:pPr>
        <w:rPr>
          <w:lang w:val="en-US"/>
        </w:rPr>
      </w:pPr>
    </w:p>
    <w:p w14:paraId="14B5671B" w14:textId="77777777" w:rsidR="00CA4308" w:rsidRDefault="00CA4308" w:rsidP="009C69A5">
      <w:pPr>
        <w:pStyle w:val="Balk2"/>
        <w:jc w:val="both"/>
        <w:rPr>
          <w:rFonts w:ascii="Times New Roman" w:eastAsia="Symbol" w:hAnsi="Times New Roman" w:cs="Times New Roman"/>
          <w:b/>
          <w:bCs/>
          <w:noProof/>
          <w:color w:val="auto"/>
          <w:lang w:val="en-US"/>
        </w:rPr>
      </w:pPr>
      <w:bookmarkStart w:id="9" w:name="_Toc120493944"/>
    </w:p>
    <w:p w14:paraId="77364AB6" w14:textId="77777777" w:rsidR="00CA4308" w:rsidRDefault="00CA4308" w:rsidP="009C69A5">
      <w:pPr>
        <w:pStyle w:val="Balk2"/>
        <w:jc w:val="both"/>
        <w:rPr>
          <w:rFonts w:ascii="Times New Roman" w:eastAsia="Symbol" w:hAnsi="Times New Roman" w:cs="Times New Roman"/>
          <w:b/>
          <w:bCs/>
          <w:noProof/>
          <w:color w:val="auto"/>
          <w:lang w:val="en-US"/>
        </w:rPr>
      </w:pPr>
    </w:p>
    <w:p w14:paraId="5660CF1F" w14:textId="77777777" w:rsidR="00CA4308" w:rsidRDefault="00CA4308" w:rsidP="009C69A5">
      <w:pPr>
        <w:pStyle w:val="Balk2"/>
        <w:jc w:val="both"/>
        <w:rPr>
          <w:rFonts w:ascii="Times New Roman" w:eastAsia="Symbol" w:hAnsi="Times New Roman" w:cs="Times New Roman"/>
          <w:b/>
          <w:bCs/>
          <w:noProof/>
          <w:color w:val="auto"/>
          <w:lang w:val="en-US"/>
        </w:rPr>
      </w:pPr>
    </w:p>
    <w:p w14:paraId="449CE6CF" w14:textId="77777777" w:rsidR="00CA4308" w:rsidRDefault="00CA4308" w:rsidP="009C69A5">
      <w:pPr>
        <w:pStyle w:val="Balk2"/>
        <w:jc w:val="both"/>
        <w:rPr>
          <w:rFonts w:ascii="Times New Roman" w:eastAsia="Symbol" w:hAnsi="Times New Roman" w:cs="Times New Roman"/>
          <w:b/>
          <w:bCs/>
          <w:noProof/>
          <w:color w:val="auto"/>
          <w:lang w:val="en-US"/>
        </w:rPr>
      </w:pPr>
    </w:p>
    <w:p w14:paraId="4A733D30" w14:textId="77777777" w:rsidR="00CA4308" w:rsidRDefault="00CA4308" w:rsidP="009C69A5">
      <w:pPr>
        <w:pStyle w:val="Balk2"/>
        <w:jc w:val="both"/>
        <w:rPr>
          <w:rFonts w:ascii="Times New Roman" w:eastAsia="Symbol" w:hAnsi="Times New Roman" w:cs="Times New Roman"/>
          <w:b/>
          <w:bCs/>
          <w:noProof/>
          <w:color w:val="auto"/>
          <w:lang w:val="en-US"/>
        </w:rPr>
      </w:pPr>
    </w:p>
    <w:p w14:paraId="701B053E" w14:textId="524F6219" w:rsidR="009C69A5" w:rsidRPr="009C69A5" w:rsidRDefault="009C69A5" w:rsidP="009C69A5">
      <w:pPr>
        <w:pStyle w:val="Balk2"/>
        <w:jc w:val="both"/>
        <w:rPr>
          <w:rFonts w:ascii="Times New Roman" w:eastAsia="Symbol" w:hAnsi="Times New Roman" w:cs="Times New Roman"/>
          <w:b/>
          <w:bCs/>
          <w:noProof/>
          <w:color w:val="auto"/>
          <w:lang w:val="en-US"/>
        </w:rPr>
      </w:pPr>
      <w:r>
        <w:rPr>
          <w:rFonts w:ascii="Times New Roman" w:eastAsia="Symbol" w:hAnsi="Times New Roman" w:cs="Times New Roman"/>
          <w:b/>
          <w:bCs/>
          <w:noProof/>
          <w:color w:val="auto"/>
          <w:lang w:val="en-US"/>
        </w:rPr>
        <w:t>2.8.</w:t>
      </w:r>
      <w:r w:rsidRPr="009C69A5">
        <w:rPr>
          <w:rFonts w:ascii="Times New Roman" w:eastAsia="Symbol" w:hAnsi="Times New Roman" w:cs="Times New Roman"/>
          <w:b/>
          <w:bCs/>
          <w:noProof/>
          <w:color w:val="auto"/>
          <w:lang w:val="en-US"/>
        </w:rPr>
        <w:t xml:space="preserve"> D</w:t>
      </w:r>
      <w:r>
        <w:rPr>
          <w:rFonts w:ascii="Times New Roman" w:eastAsia="Symbol" w:hAnsi="Times New Roman" w:cs="Times New Roman"/>
          <w:b/>
          <w:bCs/>
          <w:noProof/>
          <w:color w:val="auto"/>
          <w:lang w:val="en-US"/>
        </w:rPr>
        <w:t xml:space="preserve">ATA </w:t>
      </w:r>
      <w:r w:rsidRPr="009C69A5">
        <w:rPr>
          <w:rFonts w:ascii="Times New Roman" w:eastAsia="Symbol" w:hAnsi="Times New Roman" w:cs="Times New Roman"/>
          <w:b/>
          <w:bCs/>
          <w:noProof/>
          <w:color w:val="auto"/>
          <w:lang w:val="en-US"/>
        </w:rPr>
        <w:t>D</w:t>
      </w:r>
      <w:r>
        <w:rPr>
          <w:rFonts w:ascii="Times New Roman" w:eastAsia="Symbol" w:hAnsi="Times New Roman" w:cs="Times New Roman"/>
          <w:b/>
          <w:bCs/>
          <w:noProof/>
          <w:color w:val="auto"/>
          <w:lang w:val="en-US"/>
        </w:rPr>
        <w:t>ESIGN</w:t>
      </w:r>
      <w:bookmarkEnd w:id="9"/>
    </w:p>
    <w:p w14:paraId="57A51D99" w14:textId="77777777" w:rsidR="009C69A5" w:rsidRDefault="009C69A5" w:rsidP="009C69A5">
      <w:pPr>
        <w:rPr>
          <w:rFonts w:eastAsia="Symbol" w:cs="Symbol"/>
          <w:b/>
          <w:noProof/>
          <w:highlight w:val="yellow"/>
          <w:lang w:val="en-US"/>
        </w:rPr>
      </w:pPr>
    </w:p>
    <w:p w14:paraId="2295FB2E" w14:textId="0D4990FC" w:rsidR="009C69A5" w:rsidRDefault="00CA4308" w:rsidP="009C69A5">
      <w:pPr>
        <w:rPr>
          <w:b/>
          <w:bCs/>
        </w:rPr>
      </w:pPr>
      <w:r w:rsidRPr="005115C5">
        <w:rPr>
          <w:b/>
          <w:bCs/>
        </w:rPr>
        <w:t>2.8.1 Main Tables and Data Structures</w:t>
      </w:r>
    </w:p>
    <w:p w14:paraId="1605C418" w14:textId="77777777" w:rsidR="00CA4308" w:rsidRDefault="00CA4308" w:rsidP="009C69A5">
      <w:pPr>
        <w:rPr>
          <w:b/>
          <w:bCs/>
        </w:rPr>
      </w:pPr>
    </w:p>
    <w:p w14:paraId="272905CF" w14:textId="68A5212E" w:rsidR="00CA4308" w:rsidRDefault="00CA4308" w:rsidP="009C69A5">
      <w:pPr>
        <w:rPr>
          <w:rFonts w:eastAsia="Symbol" w:cs="Symbol"/>
          <w:b/>
          <w:noProof/>
          <w:highlight w:val="yellow"/>
          <w:lang w:val="en-US"/>
        </w:rPr>
      </w:pPr>
      <w:r>
        <w:rPr>
          <w:noProof/>
        </w:rPr>
        <w:drawing>
          <wp:inline distT="0" distB="0" distL="0" distR="0" wp14:anchorId="21F6DE2B" wp14:editId="642717DE">
            <wp:extent cx="6022186" cy="3924300"/>
            <wp:effectExtent l="0" t="0" r="0" b="0"/>
            <wp:docPr id="162063081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0814" name="Grafik 1620630814"/>
                    <pic:cNvPicPr/>
                  </pic:nvPicPr>
                  <pic:blipFill>
                    <a:blip r:embed="rId24">
                      <a:extLst>
                        <a:ext uri="{96DAC541-7B7A-43D3-8B79-37D633B846F1}">
                          <asvg:svgBlip xmlns:asvg="http://schemas.microsoft.com/office/drawing/2016/SVG/main" r:embed="rId25"/>
                        </a:ext>
                      </a:extLst>
                    </a:blip>
                    <a:stretch>
                      <a:fillRect/>
                    </a:stretch>
                  </pic:blipFill>
                  <pic:spPr>
                    <a:xfrm>
                      <a:off x="0" y="0"/>
                      <a:ext cx="6040440" cy="3936195"/>
                    </a:xfrm>
                    <a:prstGeom prst="rect">
                      <a:avLst/>
                    </a:prstGeom>
                  </pic:spPr>
                </pic:pic>
              </a:graphicData>
            </a:graphic>
          </wp:inline>
        </w:drawing>
      </w:r>
    </w:p>
    <w:p w14:paraId="7B6E6360" w14:textId="77777777" w:rsidR="00CA4308" w:rsidRDefault="00CA4308" w:rsidP="009C69A5">
      <w:pPr>
        <w:rPr>
          <w:rFonts w:eastAsia="Symbol" w:cs="Symbol"/>
          <w:b/>
          <w:noProof/>
          <w:highlight w:val="yellow"/>
          <w:lang w:val="en-US"/>
        </w:rPr>
      </w:pPr>
    </w:p>
    <w:p w14:paraId="6312BFB2" w14:textId="77777777" w:rsidR="00CA4308" w:rsidRDefault="00CA4308" w:rsidP="00CA4308">
      <w:pPr>
        <w:rPr>
          <w:rFonts w:eastAsia="Symbol" w:cs="Symbol"/>
          <w:b/>
          <w:noProof/>
          <w:highlight w:val="yellow"/>
          <w:lang w:val="en-US"/>
        </w:rPr>
      </w:pPr>
    </w:p>
    <w:p w14:paraId="6150F3FE" w14:textId="77777777" w:rsidR="00CA4308" w:rsidRPr="005115C5" w:rsidRDefault="00CA4308" w:rsidP="00CA4308">
      <w:pPr>
        <w:spacing w:after="160" w:line="259" w:lineRule="auto"/>
      </w:pPr>
      <w:r w:rsidRPr="008175E4">
        <w:t>The ReBloom system uses a relational database to store core information such as users, products, orders, and sustainability impact data. The AI Inference Service is a separate part of the system and does not need to use the relational database. Instead, it manages similarity-related data using a vector index. This makes sure that transactional data is always handled in the same way, while allowing the AI to grow and work on its own.</w:t>
      </w:r>
    </w:p>
    <w:p w14:paraId="79AD396D" w14:textId="77777777" w:rsidR="00CA4308" w:rsidRPr="005115C5" w:rsidRDefault="00CA4308" w:rsidP="00CA4308">
      <w:pPr>
        <w:spacing w:after="160" w:line="259" w:lineRule="auto"/>
        <w:rPr>
          <w:b/>
          <w:bCs/>
        </w:rPr>
      </w:pPr>
      <w:r w:rsidRPr="005115C5">
        <w:rPr>
          <w:b/>
          <w:bCs/>
        </w:rPr>
        <w:t>User</w:t>
      </w:r>
    </w:p>
    <w:p w14:paraId="058108DB" w14:textId="77777777" w:rsidR="00CA4308" w:rsidRPr="005115C5" w:rsidRDefault="00CA4308" w:rsidP="00CA4308">
      <w:pPr>
        <w:spacing w:after="160" w:line="259" w:lineRule="auto"/>
      </w:pPr>
      <w:r w:rsidRPr="005115C5">
        <w:t>Stores account and identity information for all users.</w:t>
      </w:r>
    </w:p>
    <w:p w14:paraId="423D6F95" w14:textId="77777777" w:rsidR="00CA4308" w:rsidRPr="005115C5" w:rsidRDefault="00CA4308" w:rsidP="00CA4308">
      <w:pPr>
        <w:numPr>
          <w:ilvl w:val="0"/>
          <w:numId w:val="40"/>
        </w:numPr>
        <w:spacing w:after="160" w:line="259" w:lineRule="auto"/>
      </w:pPr>
      <w:r w:rsidRPr="005115C5">
        <w:rPr>
          <w:b/>
          <w:bCs/>
        </w:rPr>
        <w:t>user_id (PK)</w:t>
      </w:r>
      <w:r w:rsidRPr="005115C5">
        <w:t>: UUID</w:t>
      </w:r>
    </w:p>
    <w:p w14:paraId="49EE7F8B" w14:textId="77777777" w:rsidR="00CA4308" w:rsidRPr="005115C5" w:rsidRDefault="00CA4308" w:rsidP="00CA4308">
      <w:pPr>
        <w:numPr>
          <w:ilvl w:val="0"/>
          <w:numId w:val="40"/>
        </w:numPr>
        <w:spacing w:after="160" w:line="259" w:lineRule="auto"/>
      </w:pPr>
      <w:r w:rsidRPr="005115C5">
        <w:rPr>
          <w:b/>
          <w:bCs/>
        </w:rPr>
        <w:t>email</w:t>
      </w:r>
      <w:r w:rsidRPr="005115C5">
        <w:t>: string (unique)</w:t>
      </w:r>
    </w:p>
    <w:p w14:paraId="5D9FDE39" w14:textId="77777777" w:rsidR="00CA4308" w:rsidRPr="005115C5" w:rsidRDefault="00CA4308" w:rsidP="00CA4308">
      <w:pPr>
        <w:numPr>
          <w:ilvl w:val="0"/>
          <w:numId w:val="40"/>
        </w:numPr>
        <w:spacing w:after="160" w:line="259" w:lineRule="auto"/>
      </w:pPr>
      <w:r w:rsidRPr="005115C5">
        <w:rPr>
          <w:b/>
          <w:bCs/>
        </w:rPr>
        <w:t>password_hash</w:t>
      </w:r>
      <w:r w:rsidRPr="005115C5">
        <w:t>: string</w:t>
      </w:r>
    </w:p>
    <w:p w14:paraId="591D0BAB" w14:textId="77777777" w:rsidR="00CA4308" w:rsidRPr="005115C5" w:rsidRDefault="00CA4308" w:rsidP="00CA4308">
      <w:pPr>
        <w:numPr>
          <w:ilvl w:val="0"/>
          <w:numId w:val="40"/>
        </w:numPr>
        <w:spacing w:after="160" w:line="259" w:lineRule="auto"/>
      </w:pPr>
      <w:r w:rsidRPr="005115C5">
        <w:rPr>
          <w:b/>
          <w:bCs/>
        </w:rPr>
        <w:lastRenderedPageBreak/>
        <w:t>role</w:t>
      </w:r>
      <w:r w:rsidRPr="005115C5">
        <w:t>: enum (Buyer / Seller / Admin)</w:t>
      </w:r>
    </w:p>
    <w:p w14:paraId="4A558C97" w14:textId="77777777" w:rsidR="00CA4308" w:rsidRPr="005115C5" w:rsidRDefault="00CA4308" w:rsidP="00CA4308">
      <w:pPr>
        <w:numPr>
          <w:ilvl w:val="0"/>
          <w:numId w:val="40"/>
        </w:numPr>
        <w:spacing w:after="160" w:line="259" w:lineRule="auto"/>
      </w:pPr>
      <w:r w:rsidRPr="005115C5">
        <w:rPr>
          <w:b/>
          <w:bCs/>
        </w:rPr>
        <w:t>created_at</w:t>
      </w:r>
      <w:r w:rsidRPr="005115C5">
        <w:t>: datetime</w:t>
      </w:r>
    </w:p>
    <w:p w14:paraId="4EFF6528" w14:textId="77777777" w:rsidR="00CA4308" w:rsidRPr="005115C5" w:rsidRDefault="00CA4308" w:rsidP="00CA4308">
      <w:pPr>
        <w:spacing w:after="160" w:line="259" w:lineRule="auto"/>
        <w:rPr>
          <w:b/>
          <w:bCs/>
        </w:rPr>
      </w:pPr>
      <w:r w:rsidRPr="005115C5">
        <w:rPr>
          <w:b/>
          <w:bCs/>
        </w:rPr>
        <w:t>UserSettings</w:t>
      </w:r>
    </w:p>
    <w:p w14:paraId="36D88360" w14:textId="77777777" w:rsidR="00CA4308" w:rsidRPr="005115C5" w:rsidRDefault="00CA4308" w:rsidP="00CA4308">
      <w:pPr>
        <w:spacing w:after="160" w:line="259" w:lineRule="auto"/>
      </w:pPr>
      <w:r w:rsidRPr="005115C5">
        <w:t>Stores user preferences and profile-related settings.</w:t>
      </w:r>
    </w:p>
    <w:p w14:paraId="2B34DD88" w14:textId="77777777" w:rsidR="00CA4308" w:rsidRPr="005115C5" w:rsidRDefault="00CA4308" w:rsidP="00CA4308">
      <w:pPr>
        <w:numPr>
          <w:ilvl w:val="0"/>
          <w:numId w:val="41"/>
        </w:numPr>
        <w:spacing w:after="160" w:line="259" w:lineRule="auto"/>
      </w:pPr>
      <w:r w:rsidRPr="005115C5">
        <w:rPr>
          <w:b/>
          <w:bCs/>
        </w:rPr>
        <w:t>settings_id (PK)</w:t>
      </w:r>
      <w:r w:rsidRPr="005115C5">
        <w:t>: UUID</w:t>
      </w:r>
    </w:p>
    <w:p w14:paraId="26237436" w14:textId="77777777" w:rsidR="00CA4308" w:rsidRPr="005115C5" w:rsidRDefault="00CA4308" w:rsidP="00CA4308">
      <w:pPr>
        <w:numPr>
          <w:ilvl w:val="0"/>
          <w:numId w:val="41"/>
        </w:numPr>
        <w:spacing w:after="160" w:line="259" w:lineRule="auto"/>
      </w:pPr>
      <w:r w:rsidRPr="005115C5">
        <w:rPr>
          <w:b/>
          <w:bCs/>
        </w:rPr>
        <w:t>user_id (FK → User.user_id)</w:t>
      </w:r>
    </w:p>
    <w:p w14:paraId="392E123C" w14:textId="77777777" w:rsidR="00CA4308" w:rsidRPr="005115C5" w:rsidRDefault="00CA4308" w:rsidP="00CA4308">
      <w:pPr>
        <w:numPr>
          <w:ilvl w:val="0"/>
          <w:numId w:val="41"/>
        </w:numPr>
        <w:spacing w:after="160" w:line="259" w:lineRule="auto"/>
      </w:pPr>
      <w:r w:rsidRPr="005115C5">
        <w:rPr>
          <w:b/>
          <w:bCs/>
        </w:rPr>
        <w:t>address</w:t>
      </w:r>
      <w:r w:rsidRPr="005115C5">
        <w:t>: string (optional)</w:t>
      </w:r>
    </w:p>
    <w:p w14:paraId="377E60BD" w14:textId="77777777" w:rsidR="00CA4308" w:rsidRPr="005115C5" w:rsidRDefault="00CA4308" w:rsidP="00CA4308">
      <w:pPr>
        <w:numPr>
          <w:ilvl w:val="0"/>
          <w:numId w:val="41"/>
        </w:numPr>
        <w:spacing w:after="160" w:line="259" w:lineRule="auto"/>
      </w:pPr>
      <w:r w:rsidRPr="005115C5">
        <w:rPr>
          <w:b/>
          <w:bCs/>
        </w:rPr>
        <w:t>preferences</w:t>
      </w:r>
      <w:r w:rsidRPr="005115C5">
        <w:t>: text / JSON (optional)</w:t>
      </w:r>
    </w:p>
    <w:p w14:paraId="0651FD71" w14:textId="77777777" w:rsidR="00CA4308" w:rsidRPr="005115C5" w:rsidRDefault="00CA4308" w:rsidP="00CA4308">
      <w:pPr>
        <w:spacing w:after="160" w:line="259" w:lineRule="auto"/>
      </w:pPr>
    </w:p>
    <w:p w14:paraId="1274962B" w14:textId="77777777" w:rsidR="00CA4308" w:rsidRPr="005115C5" w:rsidRDefault="00CA4308" w:rsidP="00CA4308">
      <w:pPr>
        <w:spacing w:after="160" w:line="259" w:lineRule="auto"/>
        <w:rPr>
          <w:b/>
          <w:bCs/>
        </w:rPr>
      </w:pPr>
      <w:r w:rsidRPr="005115C5">
        <w:rPr>
          <w:b/>
          <w:bCs/>
        </w:rPr>
        <w:t>Product</w:t>
      </w:r>
    </w:p>
    <w:p w14:paraId="1DB1B95A" w14:textId="77777777" w:rsidR="00CA4308" w:rsidRPr="005115C5" w:rsidRDefault="00CA4308" w:rsidP="00CA4308">
      <w:pPr>
        <w:spacing w:after="160" w:line="259" w:lineRule="auto"/>
      </w:pPr>
      <w:r w:rsidRPr="005115C5">
        <w:t>Represents an item being sold (the core product record).</w:t>
      </w:r>
    </w:p>
    <w:p w14:paraId="46208158" w14:textId="77777777" w:rsidR="00CA4308" w:rsidRPr="005115C5" w:rsidRDefault="00CA4308" w:rsidP="00CA4308">
      <w:pPr>
        <w:numPr>
          <w:ilvl w:val="0"/>
          <w:numId w:val="42"/>
        </w:numPr>
        <w:spacing w:after="160" w:line="259" w:lineRule="auto"/>
      </w:pPr>
      <w:r w:rsidRPr="005115C5">
        <w:rPr>
          <w:b/>
          <w:bCs/>
        </w:rPr>
        <w:t>product_id (PK)</w:t>
      </w:r>
      <w:r w:rsidRPr="005115C5">
        <w:t>: UUID</w:t>
      </w:r>
    </w:p>
    <w:p w14:paraId="680EEA07" w14:textId="77777777" w:rsidR="00CA4308" w:rsidRPr="005115C5" w:rsidRDefault="00CA4308" w:rsidP="00CA4308">
      <w:pPr>
        <w:numPr>
          <w:ilvl w:val="0"/>
          <w:numId w:val="42"/>
        </w:numPr>
        <w:spacing w:after="160" w:line="259" w:lineRule="auto"/>
      </w:pPr>
      <w:r w:rsidRPr="005115C5">
        <w:rPr>
          <w:b/>
          <w:bCs/>
        </w:rPr>
        <w:t>seller_id (FK → User.user_id)</w:t>
      </w:r>
    </w:p>
    <w:p w14:paraId="1F34FF50" w14:textId="77777777" w:rsidR="00CA4308" w:rsidRPr="005115C5" w:rsidRDefault="00CA4308" w:rsidP="00CA4308">
      <w:pPr>
        <w:numPr>
          <w:ilvl w:val="0"/>
          <w:numId w:val="42"/>
        </w:numPr>
        <w:spacing w:after="160" w:line="259" w:lineRule="auto"/>
      </w:pPr>
      <w:r w:rsidRPr="005115C5">
        <w:rPr>
          <w:b/>
          <w:bCs/>
        </w:rPr>
        <w:t>title</w:t>
      </w:r>
      <w:r w:rsidRPr="005115C5">
        <w:t>: string</w:t>
      </w:r>
    </w:p>
    <w:p w14:paraId="4F3361B3" w14:textId="77777777" w:rsidR="00CA4308" w:rsidRPr="005115C5" w:rsidRDefault="00CA4308" w:rsidP="00CA4308">
      <w:pPr>
        <w:numPr>
          <w:ilvl w:val="0"/>
          <w:numId w:val="42"/>
        </w:numPr>
        <w:spacing w:after="160" w:line="259" w:lineRule="auto"/>
      </w:pPr>
      <w:r w:rsidRPr="005115C5">
        <w:rPr>
          <w:b/>
          <w:bCs/>
        </w:rPr>
        <w:t>category</w:t>
      </w:r>
      <w:r w:rsidRPr="005115C5">
        <w:t>: string</w:t>
      </w:r>
    </w:p>
    <w:p w14:paraId="0137EE5E" w14:textId="77777777" w:rsidR="00CA4308" w:rsidRPr="005115C5" w:rsidRDefault="00CA4308" w:rsidP="00CA4308">
      <w:pPr>
        <w:numPr>
          <w:ilvl w:val="0"/>
          <w:numId w:val="42"/>
        </w:numPr>
        <w:spacing w:after="160" w:line="259" w:lineRule="auto"/>
      </w:pPr>
      <w:r w:rsidRPr="005115C5">
        <w:rPr>
          <w:b/>
          <w:bCs/>
        </w:rPr>
        <w:t>brand</w:t>
      </w:r>
      <w:r w:rsidRPr="005115C5">
        <w:t>: string (optional)</w:t>
      </w:r>
    </w:p>
    <w:p w14:paraId="59C0338F" w14:textId="77777777" w:rsidR="00CA4308" w:rsidRPr="005115C5" w:rsidRDefault="00CA4308" w:rsidP="00CA4308">
      <w:pPr>
        <w:numPr>
          <w:ilvl w:val="0"/>
          <w:numId w:val="42"/>
        </w:numPr>
        <w:spacing w:after="160" w:line="259" w:lineRule="auto"/>
      </w:pPr>
      <w:r w:rsidRPr="005115C5">
        <w:rPr>
          <w:b/>
          <w:bCs/>
        </w:rPr>
        <w:t>size</w:t>
      </w:r>
      <w:r w:rsidRPr="005115C5">
        <w:t>: string</w:t>
      </w:r>
    </w:p>
    <w:p w14:paraId="3D86E39F" w14:textId="77777777" w:rsidR="00CA4308" w:rsidRPr="005115C5" w:rsidRDefault="00CA4308" w:rsidP="00CA4308">
      <w:pPr>
        <w:numPr>
          <w:ilvl w:val="0"/>
          <w:numId w:val="42"/>
        </w:numPr>
        <w:spacing w:after="160" w:line="259" w:lineRule="auto"/>
      </w:pPr>
      <w:r w:rsidRPr="005115C5">
        <w:rPr>
          <w:b/>
          <w:bCs/>
        </w:rPr>
        <w:t>fabric_type</w:t>
      </w:r>
      <w:r w:rsidRPr="005115C5">
        <w:t>: string</w:t>
      </w:r>
    </w:p>
    <w:p w14:paraId="7AD71490" w14:textId="77777777" w:rsidR="00CA4308" w:rsidRPr="005115C5" w:rsidRDefault="00CA4308" w:rsidP="00CA4308">
      <w:pPr>
        <w:numPr>
          <w:ilvl w:val="0"/>
          <w:numId w:val="42"/>
        </w:numPr>
        <w:spacing w:after="160" w:line="259" w:lineRule="auto"/>
      </w:pPr>
      <w:r w:rsidRPr="005115C5">
        <w:rPr>
          <w:b/>
          <w:bCs/>
        </w:rPr>
        <w:t>condition</w:t>
      </w:r>
      <w:r w:rsidRPr="005115C5">
        <w:t>: string / enum</w:t>
      </w:r>
    </w:p>
    <w:p w14:paraId="283CD54B" w14:textId="77777777" w:rsidR="00CA4308" w:rsidRPr="005115C5" w:rsidRDefault="00CA4308" w:rsidP="00CA4308">
      <w:pPr>
        <w:numPr>
          <w:ilvl w:val="0"/>
          <w:numId w:val="42"/>
        </w:numPr>
        <w:spacing w:after="160" w:line="259" w:lineRule="auto"/>
      </w:pPr>
      <w:r w:rsidRPr="005115C5">
        <w:rPr>
          <w:b/>
          <w:bCs/>
        </w:rPr>
        <w:t>weight_kg</w:t>
      </w:r>
      <w:r w:rsidRPr="005115C5">
        <w:t>: float</w:t>
      </w:r>
    </w:p>
    <w:p w14:paraId="40CF7730" w14:textId="77777777" w:rsidR="00CA4308" w:rsidRPr="005115C5" w:rsidRDefault="00CA4308" w:rsidP="00CA4308">
      <w:pPr>
        <w:numPr>
          <w:ilvl w:val="0"/>
          <w:numId w:val="42"/>
        </w:numPr>
        <w:spacing w:after="160" w:line="259" w:lineRule="auto"/>
      </w:pPr>
      <w:r w:rsidRPr="005115C5">
        <w:rPr>
          <w:b/>
          <w:bCs/>
        </w:rPr>
        <w:t>price</w:t>
      </w:r>
      <w:r w:rsidRPr="005115C5">
        <w:t>: decimal</w:t>
      </w:r>
    </w:p>
    <w:p w14:paraId="721C3737" w14:textId="77777777" w:rsidR="00CA4308" w:rsidRPr="005115C5" w:rsidRDefault="00CA4308" w:rsidP="00CA4308">
      <w:pPr>
        <w:numPr>
          <w:ilvl w:val="0"/>
          <w:numId w:val="42"/>
        </w:numPr>
        <w:spacing w:after="160" w:line="259" w:lineRule="auto"/>
      </w:pPr>
      <w:r w:rsidRPr="005115C5">
        <w:rPr>
          <w:b/>
          <w:bCs/>
        </w:rPr>
        <w:t>created_at</w:t>
      </w:r>
      <w:r w:rsidRPr="005115C5">
        <w:t>: datetime</w:t>
      </w:r>
    </w:p>
    <w:p w14:paraId="3F7F1D76" w14:textId="77777777" w:rsidR="00CA4308" w:rsidRPr="005115C5" w:rsidRDefault="00CA4308" w:rsidP="00CA4308">
      <w:pPr>
        <w:spacing w:after="160" w:line="259" w:lineRule="auto"/>
        <w:rPr>
          <w:b/>
          <w:bCs/>
        </w:rPr>
      </w:pPr>
      <w:r w:rsidRPr="005115C5">
        <w:rPr>
          <w:b/>
          <w:bCs/>
        </w:rPr>
        <w:t>ProductImage</w:t>
      </w:r>
    </w:p>
    <w:p w14:paraId="0A9A01AD" w14:textId="77777777" w:rsidR="00CA4308" w:rsidRPr="005115C5" w:rsidRDefault="00CA4308" w:rsidP="00CA4308">
      <w:pPr>
        <w:spacing w:after="160" w:line="259" w:lineRule="auto"/>
      </w:pPr>
      <w:r w:rsidRPr="005115C5">
        <w:t>Stores image references for a product (multiple images per product).</w:t>
      </w:r>
    </w:p>
    <w:p w14:paraId="513EFA1A" w14:textId="77777777" w:rsidR="00CA4308" w:rsidRPr="005115C5" w:rsidRDefault="00CA4308" w:rsidP="00CA4308">
      <w:pPr>
        <w:numPr>
          <w:ilvl w:val="0"/>
          <w:numId w:val="43"/>
        </w:numPr>
        <w:spacing w:after="160" w:line="259" w:lineRule="auto"/>
      </w:pPr>
      <w:r w:rsidRPr="005115C5">
        <w:rPr>
          <w:b/>
          <w:bCs/>
        </w:rPr>
        <w:t>image_id (PK)</w:t>
      </w:r>
      <w:r w:rsidRPr="005115C5">
        <w:t>: UUID</w:t>
      </w:r>
    </w:p>
    <w:p w14:paraId="780D9062" w14:textId="77777777" w:rsidR="00CA4308" w:rsidRPr="005115C5" w:rsidRDefault="00CA4308" w:rsidP="00CA4308">
      <w:pPr>
        <w:numPr>
          <w:ilvl w:val="0"/>
          <w:numId w:val="43"/>
        </w:numPr>
        <w:spacing w:after="160" w:line="259" w:lineRule="auto"/>
      </w:pPr>
      <w:r w:rsidRPr="005115C5">
        <w:rPr>
          <w:b/>
          <w:bCs/>
        </w:rPr>
        <w:t>product_id (FK → Product.product_id)</w:t>
      </w:r>
    </w:p>
    <w:p w14:paraId="3B68F0BE" w14:textId="77777777" w:rsidR="00CA4308" w:rsidRPr="005115C5" w:rsidRDefault="00CA4308" w:rsidP="00CA4308">
      <w:pPr>
        <w:numPr>
          <w:ilvl w:val="0"/>
          <w:numId w:val="43"/>
        </w:numPr>
        <w:spacing w:after="160" w:line="259" w:lineRule="auto"/>
      </w:pPr>
      <w:r w:rsidRPr="005115C5">
        <w:rPr>
          <w:b/>
          <w:bCs/>
        </w:rPr>
        <w:t>image_url</w:t>
      </w:r>
      <w:r w:rsidRPr="005115C5">
        <w:t>: string</w:t>
      </w:r>
    </w:p>
    <w:p w14:paraId="43E88DA7" w14:textId="77777777" w:rsidR="00CA4308" w:rsidRPr="005115C5" w:rsidRDefault="00CA4308" w:rsidP="00CA4308">
      <w:pPr>
        <w:numPr>
          <w:ilvl w:val="0"/>
          <w:numId w:val="43"/>
        </w:numPr>
        <w:spacing w:after="160" w:line="259" w:lineRule="auto"/>
      </w:pPr>
      <w:r w:rsidRPr="005115C5">
        <w:rPr>
          <w:b/>
          <w:bCs/>
        </w:rPr>
        <w:t>uploaded_at</w:t>
      </w:r>
      <w:r w:rsidRPr="005115C5">
        <w:t>: datetime</w:t>
      </w:r>
    </w:p>
    <w:p w14:paraId="4B8F1755" w14:textId="77777777" w:rsidR="00CA4308" w:rsidRPr="005115C5" w:rsidRDefault="00CA4308" w:rsidP="00CA4308">
      <w:pPr>
        <w:spacing w:after="160" w:line="259" w:lineRule="auto"/>
      </w:pPr>
    </w:p>
    <w:p w14:paraId="4B7F05A6" w14:textId="77777777" w:rsidR="00CA4308" w:rsidRPr="005115C5" w:rsidRDefault="00CA4308" w:rsidP="00CA4308">
      <w:pPr>
        <w:spacing w:after="160" w:line="259" w:lineRule="auto"/>
        <w:rPr>
          <w:b/>
          <w:bCs/>
        </w:rPr>
      </w:pPr>
      <w:r w:rsidRPr="005115C5">
        <w:rPr>
          <w:b/>
          <w:bCs/>
        </w:rPr>
        <w:t>Listing</w:t>
      </w:r>
    </w:p>
    <w:p w14:paraId="63088F1D" w14:textId="77777777" w:rsidR="00CA4308" w:rsidRPr="005115C5" w:rsidRDefault="00CA4308" w:rsidP="00CA4308">
      <w:pPr>
        <w:spacing w:after="160" w:line="259" w:lineRule="auto"/>
      </w:pPr>
      <w:r w:rsidRPr="005115C5">
        <w:lastRenderedPageBreak/>
        <w:t>Controls the selling lifecycle/status of a product.</w:t>
      </w:r>
    </w:p>
    <w:p w14:paraId="5A673542" w14:textId="77777777" w:rsidR="00CA4308" w:rsidRPr="005115C5" w:rsidRDefault="00CA4308" w:rsidP="00CA4308">
      <w:pPr>
        <w:numPr>
          <w:ilvl w:val="0"/>
          <w:numId w:val="44"/>
        </w:numPr>
        <w:spacing w:after="160" w:line="259" w:lineRule="auto"/>
      </w:pPr>
      <w:r w:rsidRPr="005115C5">
        <w:rPr>
          <w:b/>
          <w:bCs/>
        </w:rPr>
        <w:t>listing_id (PK)</w:t>
      </w:r>
      <w:r w:rsidRPr="005115C5">
        <w:t>: UUID</w:t>
      </w:r>
    </w:p>
    <w:p w14:paraId="44730A21" w14:textId="77777777" w:rsidR="00CA4308" w:rsidRPr="005115C5" w:rsidRDefault="00CA4308" w:rsidP="00CA4308">
      <w:pPr>
        <w:numPr>
          <w:ilvl w:val="0"/>
          <w:numId w:val="44"/>
        </w:numPr>
        <w:spacing w:after="160" w:line="259" w:lineRule="auto"/>
      </w:pPr>
      <w:r w:rsidRPr="005115C5">
        <w:rPr>
          <w:b/>
          <w:bCs/>
        </w:rPr>
        <w:t>product_id (FK → Product.product_id)</w:t>
      </w:r>
    </w:p>
    <w:p w14:paraId="0C587613" w14:textId="77777777" w:rsidR="00CA4308" w:rsidRPr="005115C5" w:rsidRDefault="00CA4308" w:rsidP="00CA4308">
      <w:pPr>
        <w:numPr>
          <w:ilvl w:val="0"/>
          <w:numId w:val="44"/>
        </w:numPr>
        <w:spacing w:after="160" w:line="259" w:lineRule="auto"/>
      </w:pPr>
      <w:r w:rsidRPr="005115C5">
        <w:rPr>
          <w:b/>
          <w:bCs/>
        </w:rPr>
        <w:t>status</w:t>
      </w:r>
      <w:r w:rsidRPr="005115C5">
        <w:t>: enum (Active / Reserved / Sold)</w:t>
      </w:r>
    </w:p>
    <w:p w14:paraId="38B66176" w14:textId="77777777" w:rsidR="00CA4308" w:rsidRPr="005115C5" w:rsidRDefault="00CA4308" w:rsidP="00CA4308">
      <w:pPr>
        <w:numPr>
          <w:ilvl w:val="0"/>
          <w:numId w:val="44"/>
        </w:numPr>
        <w:spacing w:after="160" w:line="259" w:lineRule="auto"/>
      </w:pPr>
      <w:r w:rsidRPr="005115C5">
        <w:rPr>
          <w:b/>
          <w:bCs/>
        </w:rPr>
        <w:t>created_at</w:t>
      </w:r>
      <w:r w:rsidRPr="005115C5">
        <w:t>: datetime</w:t>
      </w:r>
    </w:p>
    <w:p w14:paraId="47C5CC4D" w14:textId="77777777" w:rsidR="00CA4308" w:rsidRPr="005115C5" w:rsidRDefault="00CA4308" w:rsidP="00CA4308">
      <w:pPr>
        <w:numPr>
          <w:ilvl w:val="0"/>
          <w:numId w:val="44"/>
        </w:numPr>
        <w:spacing w:after="160" w:line="259" w:lineRule="auto"/>
      </w:pPr>
      <w:r w:rsidRPr="005115C5">
        <w:rPr>
          <w:b/>
          <w:bCs/>
        </w:rPr>
        <w:t>updated_at</w:t>
      </w:r>
      <w:r w:rsidRPr="005115C5">
        <w:t>: datetime</w:t>
      </w:r>
    </w:p>
    <w:p w14:paraId="0A3B770C" w14:textId="77777777" w:rsidR="00CA4308" w:rsidRPr="005115C5" w:rsidRDefault="00CA4308" w:rsidP="00CA4308">
      <w:pPr>
        <w:spacing w:after="160" w:line="259" w:lineRule="auto"/>
        <w:rPr>
          <w:b/>
          <w:bCs/>
        </w:rPr>
      </w:pPr>
      <w:r w:rsidRPr="005115C5">
        <w:rPr>
          <w:b/>
          <w:bCs/>
        </w:rPr>
        <w:t>InventoryLock</w:t>
      </w:r>
    </w:p>
    <w:p w14:paraId="2652CF5E" w14:textId="77777777" w:rsidR="00CA4308" w:rsidRPr="005115C5" w:rsidRDefault="00CA4308" w:rsidP="00CA4308">
      <w:pPr>
        <w:spacing w:after="160" w:line="259" w:lineRule="auto"/>
      </w:pPr>
      <w:r w:rsidRPr="005115C5">
        <w:t>Prevents two users from buying the same item at the same time.</w:t>
      </w:r>
    </w:p>
    <w:p w14:paraId="51EA11FA" w14:textId="77777777" w:rsidR="00CA4308" w:rsidRPr="005115C5" w:rsidRDefault="00CA4308" w:rsidP="00CA4308">
      <w:pPr>
        <w:numPr>
          <w:ilvl w:val="0"/>
          <w:numId w:val="45"/>
        </w:numPr>
        <w:spacing w:after="160" w:line="259" w:lineRule="auto"/>
      </w:pPr>
      <w:r w:rsidRPr="005115C5">
        <w:rPr>
          <w:b/>
          <w:bCs/>
        </w:rPr>
        <w:t>lock_id (PK)</w:t>
      </w:r>
      <w:r w:rsidRPr="005115C5">
        <w:t>: UUID</w:t>
      </w:r>
    </w:p>
    <w:p w14:paraId="1BC092F1" w14:textId="77777777" w:rsidR="00CA4308" w:rsidRPr="005115C5" w:rsidRDefault="00CA4308" w:rsidP="00CA4308">
      <w:pPr>
        <w:numPr>
          <w:ilvl w:val="0"/>
          <w:numId w:val="45"/>
        </w:numPr>
        <w:spacing w:after="160" w:line="259" w:lineRule="auto"/>
      </w:pPr>
      <w:r w:rsidRPr="005115C5">
        <w:rPr>
          <w:b/>
          <w:bCs/>
        </w:rPr>
        <w:t>listing_id (FK → Listing.listing_id)</w:t>
      </w:r>
    </w:p>
    <w:p w14:paraId="45D1E956" w14:textId="77777777" w:rsidR="00CA4308" w:rsidRPr="005115C5" w:rsidRDefault="00CA4308" w:rsidP="00CA4308">
      <w:pPr>
        <w:numPr>
          <w:ilvl w:val="0"/>
          <w:numId w:val="45"/>
        </w:numPr>
        <w:spacing w:after="160" w:line="259" w:lineRule="auto"/>
      </w:pPr>
      <w:r w:rsidRPr="005115C5">
        <w:rPr>
          <w:b/>
          <w:bCs/>
        </w:rPr>
        <w:t>locked_by_user_id (FK → User.user_id)</w:t>
      </w:r>
    </w:p>
    <w:p w14:paraId="20F17484" w14:textId="77777777" w:rsidR="00CA4308" w:rsidRPr="005115C5" w:rsidRDefault="00CA4308" w:rsidP="00CA4308">
      <w:pPr>
        <w:numPr>
          <w:ilvl w:val="0"/>
          <w:numId w:val="45"/>
        </w:numPr>
        <w:spacing w:after="160" w:line="259" w:lineRule="auto"/>
      </w:pPr>
      <w:r w:rsidRPr="005115C5">
        <w:rPr>
          <w:b/>
          <w:bCs/>
        </w:rPr>
        <w:t>expires_at</w:t>
      </w:r>
      <w:r w:rsidRPr="005115C5">
        <w:t>: datetime</w:t>
      </w:r>
    </w:p>
    <w:p w14:paraId="6A0FB17C" w14:textId="77777777" w:rsidR="00CA4308" w:rsidRPr="005115C5" w:rsidRDefault="00CA4308" w:rsidP="00CA4308">
      <w:pPr>
        <w:spacing w:after="160" w:line="259" w:lineRule="auto"/>
      </w:pPr>
    </w:p>
    <w:p w14:paraId="7718D176" w14:textId="77777777" w:rsidR="00CA4308" w:rsidRPr="005115C5" w:rsidRDefault="00CA4308" w:rsidP="00CA4308">
      <w:pPr>
        <w:spacing w:after="160" w:line="259" w:lineRule="auto"/>
        <w:rPr>
          <w:b/>
          <w:bCs/>
        </w:rPr>
      </w:pPr>
      <w:r w:rsidRPr="005115C5">
        <w:rPr>
          <w:b/>
          <w:bCs/>
        </w:rPr>
        <w:t>Cart</w:t>
      </w:r>
    </w:p>
    <w:p w14:paraId="0E289FE5" w14:textId="77777777" w:rsidR="00CA4308" w:rsidRPr="005115C5" w:rsidRDefault="00CA4308" w:rsidP="00CA4308">
      <w:pPr>
        <w:spacing w:after="160" w:line="259" w:lineRule="auto"/>
      </w:pPr>
      <w:r w:rsidRPr="005115C5">
        <w:t>Stores an active shopping cart for a user.</w:t>
      </w:r>
    </w:p>
    <w:p w14:paraId="478AC9C4" w14:textId="77777777" w:rsidR="00CA4308" w:rsidRPr="005115C5" w:rsidRDefault="00CA4308" w:rsidP="00CA4308">
      <w:pPr>
        <w:numPr>
          <w:ilvl w:val="0"/>
          <w:numId w:val="46"/>
        </w:numPr>
        <w:spacing w:after="160" w:line="259" w:lineRule="auto"/>
      </w:pPr>
      <w:r w:rsidRPr="005115C5">
        <w:rPr>
          <w:b/>
          <w:bCs/>
        </w:rPr>
        <w:t>cart_id (PK)</w:t>
      </w:r>
      <w:r w:rsidRPr="005115C5">
        <w:t>: UUID</w:t>
      </w:r>
    </w:p>
    <w:p w14:paraId="326B392C" w14:textId="77777777" w:rsidR="00CA4308" w:rsidRPr="005115C5" w:rsidRDefault="00CA4308" w:rsidP="00CA4308">
      <w:pPr>
        <w:numPr>
          <w:ilvl w:val="0"/>
          <w:numId w:val="46"/>
        </w:numPr>
        <w:spacing w:after="160" w:line="259" w:lineRule="auto"/>
      </w:pPr>
      <w:r w:rsidRPr="005115C5">
        <w:rPr>
          <w:b/>
          <w:bCs/>
        </w:rPr>
        <w:t>user_id (FK → User.user_id)</w:t>
      </w:r>
    </w:p>
    <w:p w14:paraId="567D2613" w14:textId="77777777" w:rsidR="00CA4308" w:rsidRPr="005115C5" w:rsidRDefault="00CA4308" w:rsidP="00CA4308">
      <w:pPr>
        <w:numPr>
          <w:ilvl w:val="0"/>
          <w:numId w:val="46"/>
        </w:numPr>
        <w:spacing w:after="160" w:line="259" w:lineRule="auto"/>
      </w:pPr>
      <w:r w:rsidRPr="005115C5">
        <w:rPr>
          <w:b/>
          <w:bCs/>
        </w:rPr>
        <w:t>created_at</w:t>
      </w:r>
      <w:r w:rsidRPr="005115C5">
        <w:t>: datetime</w:t>
      </w:r>
    </w:p>
    <w:p w14:paraId="1A2A7F9F" w14:textId="77777777" w:rsidR="00CA4308" w:rsidRPr="005115C5" w:rsidRDefault="00CA4308" w:rsidP="00CA4308">
      <w:pPr>
        <w:spacing w:after="160" w:line="259" w:lineRule="auto"/>
        <w:rPr>
          <w:b/>
          <w:bCs/>
        </w:rPr>
      </w:pPr>
      <w:r w:rsidRPr="005115C5">
        <w:rPr>
          <w:b/>
          <w:bCs/>
        </w:rPr>
        <w:t>CartItem</w:t>
      </w:r>
    </w:p>
    <w:p w14:paraId="6B6EACA2" w14:textId="77777777" w:rsidR="00CA4308" w:rsidRPr="005115C5" w:rsidRDefault="00CA4308" w:rsidP="00CA4308">
      <w:pPr>
        <w:spacing w:after="160" w:line="259" w:lineRule="auto"/>
      </w:pPr>
      <w:r w:rsidRPr="005115C5">
        <w:t>Items inside the cart (each item references a listing).</w:t>
      </w:r>
    </w:p>
    <w:p w14:paraId="0FE1B3B2" w14:textId="77777777" w:rsidR="00CA4308" w:rsidRPr="005115C5" w:rsidRDefault="00CA4308" w:rsidP="00CA4308">
      <w:pPr>
        <w:numPr>
          <w:ilvl w:val="0"/>
          <w:numId w:val="47"/>
        </w:numPr>
        <w:spacing w:after="160" w:line="259" w:lineRule="auto"/>
      </w:pPr>
      <w:r w:rsidRPr="005115C5">
        <w:rPr>
          <w:b/>
          <w:bCs/>
        </w:rPr>
        <w:t>cart_item_id (PK)</w:t>
      </w:r>
      <w:r w:rsidRPr="005115C5">
        <w:t>: UUID</w:t>
      </w:r>
    </w:p>
    <w:p w14:paraId="60B77C6B" w14:textId="77777777" w:rsidR="00CA4308" w:rsidRPr="005115C5" w:rsidRDefault="00CA4308" w:rsidP="00CA4308">
      <w:pPr>
        <w:numPr>
          <w:ilvl w:val="0"/>
          <w:numId w:val="47"/>
        </w:numPr>
        <w:spacing w:after="160" w:line="259" w:lineRule="auto"/>
      </w:pPr>
      <w:r w:rsidRPr="005115C5">
        <w:rPr>
          <w:b/>
          <w:bCs/>
        </w:rPr>
        <w:t>cart_id (FK → Cart.cart_id)</w:t>
      </w:r>
    </w:p>
    <w:p w14:paraId="7A2CFD05" w14:textId="77777777" w:rsidR="00CA4308" w:rsidRPr="005115C5" w:rsidRDefault="00CA4308" w:rsidP="00CA4308">
      <w:pPr>
        <w:numPr>
          <w:ilvl w:val="0"/>
          <w:numId w:val="47"/>
        </w:numPr>
        <w:spacing w:after="160" w:line="259" w:lineRule="auto"/>
      </w:pPr>
      <w:r w:rsidRPr="005115C5">
        <w:rPr>
          <w:b/>
          <w:bCs/>
        </w:rPr>
        <w:t>listing_id (FK → Listing.listing_id)</w:t>
      </w:r>
    </w:p>
    <w:p w14:paraId="2AF39517" w14:textId="77777777" w:rsidR="00CA4308" w:rsidRPr="005115C5" w:rsidRDefault="00CA4308" w:rsidP="00CA4308">
      <w:pPr>
        <w:numPr>
          <w:ilvl w:val="0"/>
          <w:numId w:val="47"/>
        </w:numPr>
        <w:spacing w:after="160" w:line="259" w:lineRule="auto"/>
      </w:pPr>
      <w:r w:rsidRPr="005115C5">
        <w:rPr>
          <w:b/>
          <w:bCs/>
        </w:rPr>
        <w:t>quantity</w:t>
      </w:r>
      <w:r w:rsidRPr="005115C5">
        <w:t>: int (typically 1 for second-hand items)</w:t>
      </w:r>
    </w:p>
    <w:p w14:paraId="5DAB58F6" w14:textId="77777777" w:rsidR="00CA4308" w:rsidRPr="005115C5" w:rsidRDefault="00CA4308" w:rsidP="00CA4308">
      <w:pPr>
        <w:spacing w:after="160" w:line="259" w:lineRule="auto"/>
      </w:pPr>
    </w:p>
    <w:p w14:paraId="1180CBC2" w14:textId="77777777" w:rsidR="00CA4308" w:rsidRPr="005115C5" w:rsidRDefault="00CA4308" w:rsidP="00CA4308">
      <w:pPr>
        <w:spacing w:after="160" w:line="259" w:lineRule="auto"/>
        <w:rPr>
          <w:b/>
          <w:bCs/>
        </w:rPr>
      </w:pPr>
      <w:r w:rsidRPr="005115C5">
        <w:rPr>
          <w:b/>
          <w:bCs/>
        </w:rPr>
        <w:t>Order</w:t>
      </w:r>
    </w:p>
    <w:p w14:paraId="151584A8" w14:textId="77777777" w:rsidR="00CA4308" w:rsidRPr="005115C5" w:rsidRDefault="00CA4308" w:rsidP="00CA4308">
      <w:pPr>
        <w:spacing w:after="160" w:line="259" w:lineRule="auto"/>
      </w:pPr>
      <w:r w:rsidRPr="005115C5">
        <w:t>Stores a completed purchase.</w:t>
      </w:r>
    </w:p>
    <w:p w14:paraId="758ED6D4" w14:textId="77777777" w:rsidR="00CA4308" w:rsidRPr="005115C5" w:rsidRDefault="00CA4308" w:rsidP="00CA4308">
      <w:pPr>
        <w:numPr>
          <w:ilvl w:val="0"/>
          <w:numId w:val="48"/>
        </w:numPr>
        <w:spacing w:after="160" w:line="259" w:lineRule="auto"/>
      </w:pPr>
      <w:r w:rsidRPr="005115C5">
        <w:rPr>
          <w:b/>
          <w:bCs/>
        </w:rPr>
        <w:t>order_id (PK)</w:t>
      </w:r>
      <w:r w:rsidRPr="005115C5">
        <w:t>: UUID</w:t>
      </w:r>
    </w:p>
    <w:p w14:paraId="03D46CE5" w14:textId="77777777" w:rsidR="00CA4308" w:rsidRPr="005115C5" w:rsidRDefault="00CA4308" w:rsidP="00CA4308">
      <w:pPr>
        <w:numPr>
          <w:ilvl w:val="0"/>
          <w:numId w:val="48"/>
        </w:numPr>
        <w:spacing w:after="160" w:line="259" w:lineRule="auto"/>
      </w:pPr>
      <w:r w:rsidRPr="005115C5">
        <w:rPr>
          <w:b/>
          <w:bCs/>
        </w:rPr>
        <w:t>buyer_id (FK → User.user_id)</w:t>
      </w:r>
    </w:p>
    <w:p w14:paraId="076233A2" w14:textId="77777777" w:rsidR="00CA4308" w:rsidRPr="005115C5" w:rsidRDefault="00CA4308" w:rsidP="00CA4308">
      <w:pPr>
        <w:numPr>
          <w:ilvl w:val="0"/>
          <w:numId w:val="48"/>
        </w:numPr>
        <w:spacing w:after="160" w:line="259" w:lineRule="auto"/>
      </w:pPr>
      <w:r w:rsidRPr="005115C5">
        <w:rPr>
          <w:b/>
          <w:bCs/>
        </w:rPr>
        <w:t>total_amount</w:t>
      </w:r>
      <w:r w:rsidRPr="005115C5">
        <w:t>: decimal</w:t>
      </w:r>
    </w:p>
    <w:p w14:paraId="5D63884B" w14:textId="77777777" w:rsidR="00CA4308" w:rsidRPr="005115C5" w:rsidRDefault="00CA4308" w:rsidP="00CA4308">
      <w:pPr>
        <w:numPr>
          <w:ilvl w:val="0"/>
          <w:numId w:val="48"/>
        </w:numPr>
        <w:spacing w:after="160" w:line="259" w:lineRule="auto"/>
      </w:pPr>
      <w:r w:rsidRPr="005115C5">
        <w:rPr>
          <w:b/>
          <w:bCs/>
        </w:rPr>
        <w:lastRenderedPageBreak/>
        <w:t>status</w:t>
      </w:r>
      <w:r w:rsidRPr="005115C5">
        <w:t>: enum (Pending / Paid / Failed / Cancelled)</w:t>
      </w:r>
    </w:p>
    <w:p w14:paraId="4E709929" w14:textId="77777777" w:rsidR="00CA4308" w:rsidRPr="005115C5" w:rsidRDefault="00CA4308" w:rsidP="00CA4308">
      <w:pPr>
        <w:numPr>
          <w:ilvl w:val="0"/>
          <w:numId w:val="48"/>
        </w:numPr>
        <w:spacing w:after="160" w:line="259" w:lineRule="auto"/>
      </w:pPr>
      <w:r w:rsidRPr="005115C5">
        <w:rPr>
          <w:b/>
          <w:bCs/>
        </w:rPr>
        <w:t>created_at</w:t>
      </w:r>
      <w:r w:rsidRPr="005115C5">
        <w:t>: datetime</w:t>
      </w:r>
    </w:p>
    <w:p w14:paraId="50B093A8" w14:textId="77777777" w:rsidR="00CA4308" w:rsidRPr="005115C5" w:rsidRDefault="00CA4308" w:rsidP="00CA4308">
      <w:pPr>
        <w:spacing w:after="160" w:line="259" w:lineRule="auto"/>
        <w:rPr>
          <w:b/>
          <w:bCs/>
        </w:rPr>
      </w:pPr>
      <w:r w:rsidRPr="005115C5">
        <w:rPr>
          <w:b/>
          <w:bCs/>
        </w:rPr>
        <w:t>OrderItem</w:t>
      </w:r>
    </w:p>
    <w:p w14:paraId="211D851A" w14:textId="77777777" w:rsidR="00CA4308" w:rsidRPr="005115C5" w:rsidRDefault="00CA4308" w:rsidP="00CA4308">
      <w:pPr>
        <w:spacing w:after="160" w:line="259" w:lineRule="auto"/>
      </w:pPr>
      <w:r w:rsidRPr="005115C5">
        <w:t>Stores purchased items under an order.</w:t>
      </w:r>
    </w:p>
    <w:p w14:paraId="0487ED99" w14:textId="77777777" w:rsidR="00CA4308" w:rsidRPr="005115C5" w:rsidRDefault="00CA4308" w:rsidP="00CA4308">
      <w:pPr>
        <w:numPr>
          <w:ilvl w:val="0"/>
          <w:numId w:val="49"/>
        </w:numPr>
        <w:spacing w:after="160" w:line="259" w:lineRule="auto"/>
      </w:pPr>
      <w:r w:rsidRPr="005115C5">
        <w:rPr>
          <w:b/>
          <w:bCs/>
        </w:rPr>
        <w:t>order_item_id (PK)</w:t>
      </w:r>
      <w:r w:rsidRPr="005115C5">
        <w:t>: UUID</w:t>
      </w:r>
    </w:p>
    <w:p w14:paraId="6DB2AE11" w14:textId="77777777" w:rsidR="00CA4308" w:rsidRPr="005115C5" w:rsidRDefault="00CA4308" w:rsidP="00CA4308">
      <w:pPr>
        <w:numPr>
          <w:ilvl w:val="0"/>
          <w:numId w:val="49"/>
        </w:numPr>
        <w:spacing w:after="160" w:line="259" w:lineRule="auto"/>
      </w:pPr>
      <w:r w:rsidRPr="005115C5">
        <w:rPr>
          <w:b/>
          <w:bCs/>
        </w:rPr>
        <w:t>order_id (FK → Order.order_id)</w:t>
      </w:r>
    </w:p>
    <w:p w14:paraId="7ACCB7CF" w14:textId="77777777" w:rsidR="00CA4308" w:rsidRPr="005115C5" w:rsidRDefault="00CA4308" w:rsidP="00CA4308">
      <w:pPr>
        <w:numPr>
          <w:ilvl w:val="0"/>
          <w:numId w:val="49"/>
        </w:numPr>
        <w:spacing w:after="160" w:line="259" w:lineRule="auto"/>
      </w:pPr>
      <w:r w:rsidRPr="005115C5">
        <w:rPr>
          <w:b/>
          <w:bCs/>
        </w:rPr>
        <w:t>listing_id (FK → Listing.listing_id)</w:t>
      </w:r>
    </w:p>
    <w:p w14:paraId="1AB4874C" w14:textId="77777777" w:rsidR="00CA4308" w:rsidRPr="005115C5" w:rsidRDefault="00CA4308" w:rsidP="00CA4308">
      <w:pPr>
        <w:numPr>
          <w:ilvl w:val="0"/>
          <w:numId w:val="49"/>
        </w:numPr>
        <w:spacing w:after="160" w:line="259" w:lineRule="auto"/>
      </w:pPr>
      <w:r w:rsidRPr="005115C5">
        <w:rPr>
          <w:b/>
          <w:bCs/>
        </w:rPr>
        <w:t>price_at_purchase</w:t>
      </w:r>
      <w:r w:rsidRPr="005115C5">
        <w:t>: decimal</w:t>
      </w:r>
    </w:p>
    <w:p w14:paraId="1AB73545" w14:textId="77777777" w:rsidR="00CA4308" w:rsidRPr="005115C5" w:rsidRDefault="00CA4308" w:rsidP="00CA4308">
      <w:pPr>
        <w:spacing w:after="160" w:line="259" w:lineRule="auto"/>
        <w:rPr>
          <w:b/>
          <w:bCs/>
        </w:rPr>
      </w:pPr>
      <w:r w:rsidRPr="005115C5">
        <w:rPr>
          <w:b/>
          <w:bCs/>
        </w:rPr>
        <w:t>PaymentTransaction</w:t>
      </w:r>
    </w:p>
    <w:p w14:paraId="01835690" w14:textId="77777777" w:rsidR="00CA4308" w:rsidRPr="005115C5" w:rsidRDefault="00CA4308" w:rsidP="00CA4308">
      <w:pPr>
        <w:spacing w:after="160" w:line="259" w:lineRule="auto"/>
      </w:pPr>
      <w:r w:rsidRPr="005115C5">
        <w:t>Stores payment-related information (e.g., Stripe transaction reference).</w:t>
      </w:r>
    </w:p>
    <w:p w14:paraId="269C7229" w14:textId="77777777" w:rsidR="00CA4308" w:rsidRPr="005115C5" w:rsidRDefault="00CA4308" w:rsidP="00CA4308">
      <w:pPr>
        <w:numPr>
          <w:ilvl w:val="0"/>
          <w:numId w:val="50"/>
        </w:numPr>
        <w:spacing w:after="160" w:line="259" w:lineRule="auto"/>
      </w:pPr>
      <w:r w:rsidRPr="005115C5">
        <w:rPr>
          <w:b/>
          <w:bCs/>
        </w:rPr>
        <w:t>payment_id (PK)</w:t>
      </w:r>
      <w:r w:rsidRPr="005115C5">
        <w:t>: UUID</w:t>
      </w:r>
    </w:p>
    <w:p w14:paraId="5AD449F0" w14:textId="77777777" w:rsidR="00CA4308" w:rsidRPr="005115C5" w:rsidRDefault="00CA4308" w:rsidP="00CA4308">
      <w:pPr>
        <w:numPr>
          <w:ilvl w:val="0"/>
          <w:numId w:val="50"/>
        </w:numPr>
        <w:spacing w:after="160" w:line="259" w:lineRule="auto"/>
      </w:pPr>
      <w:r w:rsidRPr="005115C5">
        <w:rPr>
          <w:b/>
          <w:bCs/>
        </w:rPr>
        <w:t>order_id (FK → Order.order_id)</w:t>
      </w:r>
    </w:p>
    <w:p w14:paraId="1D2566A0" w14:textId="77777777" w:rsidR="00CA4308" w:rsidRPr="005115C5" w:rsidRDefault="00CA4308" w:rsidP="00CA4308">
      <w:pPr>
        <w:numPr>
          <w:ilvl w:val="0"/>
          <w:numId w:val="50"/>
        </w:numPr>
        <w:spacing w:after="160" w:line="259" w:lineRule="auto"/>
      </w:pPr>
      <w:r w:rsidRPr="005115C5">
        <w:rPr>
          <w:b/>
          <w:bCs/>
        </w:rPr>
        <w:t>provider</w:t>
      </w:r>
      <w:r w:rsidRPr="005115C5">
        <w:t>: string (e.g., Stripe)</w:t>
      </w:r>
    </w:p>
    <w:p w14:paraId="3EDECF9B" w14:textId="77777777" w:rsidR="00CA4308" w:rsidRPr="005115C5" w:rsidRDefault="00CA4308" w:rsidP="00CA4308">
      <w:pPr>
        <w:numPr>
          <w:ilvl w:val="0"/>
          <w:numId w:val="50"/>
        </w:numPr>
        <w:spacing w:after="160" w:line="259" w:lineRule="auto"/>
      </w:pPr>
      <w:r w:rsidRPr="005115C5">
        <w:rPr>
          <w:b/>
          <w:bCs/>
        </w:rPr>
        <w:t>provider_tx_id</w:t>
      </w:r>
      <w:r w:rsidRPr="005115C5">
        <w:t>: string</w:t>
      </w:r>
    </w:p>
    <w:p w14:paraId="04CF5217" w14:textId="77777777" w:rsidR="00CA4308" w:rsidRPr="005115C5" w:rsidRDefault="00CA4308" w:rsidP="00CA4308">
      <w:pPr>
        <w:numPr>
          <w:ilvl w:val="0"/>
          <w:numId w:val="50"/>
        </w:numPr>
        <w:spacing w:after="160" w:line="259" w:lineRule="auto"/>
      </w:pPr>
      <w:r w:rsidRPr="005115C5">
        <w:rPr>
          <w:b/>
          <w:bCs/>
        </w:rPr>
        <w:t>amount</w:t>
      </w:r>
      <w:r w:rsidRPr="005115C5">
        <w:t>: decimal</w:t>
      </w:r>
    </w:p>
    <w:p w14:paraId="208CFB99" w14:textId="77777777" w:rsidR="00CA4308" w:rsidRPr="005115C5" w:rsidRDefault="00CA4308" w:rsidP="00CA4308">
      <w:pPr>
        <w:numPr>
          <w:ilvl w:val="0"/>
          <w:numId w:val="50"/>
        </w:numPr>
        <w:spacing w:after="160" w:line="259" w:lineRule="auto"/>
      </w:pPr>
      <w:r w:rsidRPr="005115C5">
        <w:rPr>
          <w:b/>
          <w:bCs/>
        </w:rPr>
        <w:t>status</w:t>
      </w:r>
      <w:r w:rsidRPr="005115C5">
        <w:t>: enum (Success / Failed / Refunded)</w:t>
      </w:r>
    </w:p>
    <w:p w14:paraId="5B9CDBBF" w14:textId="77777777" w:rsidR="00CA4308" w:rsidRPr="005115C5" w:rsidRDefault="00CA4308" w:rsidP="00CA4308">
      <w:pPr>
        <w:numPr>
          <w:ilvl w:val="0"/>
          <w:numId w:val="50"/>
        </w:numPr>
        <w:spacing w:after="160" w:line="259" w:lineRule="auto"/>
      </w:pPr>
      <w:r w:rsidRPr="005115C5">
        <w:rPr>
          <w:b/>
          <w:bCs/>
        </w:rPr>
        <w:t>created_at</w:t>
      </w:r>
      <w:r w:rsidRPr="005115C5">
        <w:t>: datetime</w:t>
      </w:r>
    </w:p>
    <w:p w14:paraId="2BA70CF3" w14:textId="77777777" w:rsidR="00CA4308" w:rsidRPr="005115C5" w:rsidRDefault="00CA4308" w:rsidP="00CA4308">
      <w:pPr>
        <w:spacing w:after="160" w:line="259" w:lineRule="auto"/>
      </w:pPr>
    </w:p>
    <w:p w14:paraId="42A88298" w14:textId="77777777" w:rsidR="00CA4308" w:rsidRPr="005115C5" w:rsidRDefault="00CA4308" w:rsidP="00CA4308">
      <w:pPr>
        <w:spacing w:after="160" w:line="259" w:lineRule="auto"/>
        <w:rPr>
          <w:b/>
          <w:bCs/>
        </w:rPr>
      </w:pPr>
      <w:r w:rsidRPr="005115C5">
        <w:rPr>
          <w:b/>
          <w:bCs/>
        </w:rPr>
        <w:t>ImpactProfile</w:t>
      </w:r>
    </w:p>
    <w:p w14:paraId="55A6E386" w14:textId="77777777" w:rsidR="00CA4308" w:rsidRPr="005115C5" w:rsidRDefault="00CA4308" w:rsidP="00CA4308">
      <w:pPr>
        <w:spacing w:after="160" w:line="259" w:lineRule="auto"/>
      </w:pPr>
      <w:r w:rsidRPr="005115C5">
        <w:t>Stores each user’s cumulative sustainability impact score.</w:t>
      </w:r>
    </w:p>
    <w:p w14:paraId="7E737181" w14:textId="77777777" w:rsidR="00CA4308" w:rsidRPr="005115C5" w:rsidRDefault="00CA4308" w:rsidP="00CA4308">
      <w:pPr>
        <w:numPr>
          <w:ilvl w:val="0"/>
          <w:numId w:val="51"/>
        </w:numPr>
        <w:spacing w:after="160" w:line="259" w:lineRule="auto"/>
      </w:pPr>
      <w:r w:rsidRPr="005115C5">
        <w:rPr>
          <w:b/>
          <w:bCs/>
        </w:rPr>
        <w:t>impact_id (PK)</w:t>
      </w:r>
      <w:r w:rsidRPr="005115C5">
        <w:t>: UUID</w:t>
      </w:r>
    </w:p>
    <w:p w14:paraId="2DD65C4C" w14:textId="77777777" w:rsidR="00CA4308" w:rsidRPr="005115C5" w:rsidRDefault="00CA4308" w:rsidP="00CA4308">
      <w:pPr>
        <w:numPr>
          <w:ilvl w:val="0"/>
          <w:numId w:val="51"/>
        </w:numPr>
        <w:spacing w:after="160" w:line="259" w:lineRule="auto"/>
      </w:pPr>
      <w:r w:rsidRPr="005115C5">
        <w:rPr>
          <w:b/>
          <w:bCs/>
        </w:rPr>
        <w:t>user_id (FK → User.user_id)</w:t>
      </w:r>
    </w:p>
    <w:p w14:paraId="139FA1F5" w14:textId="77777777" w:rsidR="00CA4308" w:rsidRPr="005115C5" w:rsidRDefault="00CA4308" w:rsidP="00CA4308">
      <w:pPr>
        <w:numPr>
          <w:ilvl w:val="0"/>
          <w:numId w:val="51"/>
        </w:numPr>
        <w:spacing w:after="160" w:line="259" w:lineRule="auto"/>
      </w:pPr>
      <w:r w:rsidRPr="005115C5">
        <w:rPr>
          <w:b/>
          <w:bCs/>
        </w:rPr>
        <w:t>total_water_saved_liters</w:t>
      </w:r>
      <w:r w:rsidRPr="005115C5">
        <w:t>: float</w:t>
      </w:r>
    </w:p>
    <w:p w14:paraId="6E14FF61" w14:textId="77777777" w:rsidR="00CA4308" w:rsidRPr="005115C5" w:rsidRDefault="00CA4308" w:rsidP="00CA4308">
      <w:pPr>
        <w:numPr>
          <w:ilvl w:val="0"/>
          <w:numId w:val="51"/>
        </w:numPr>
        <w:spacing w:after="160" w:line="259" w:lineRule="auto"/>
      </w:pPr>
      <w:r w:rsidRPr="005115C5">
        <w:rPr>
          <w:b/>
          <w:bCs/>
        </w:rPr>
        <w:t>current_tree_stage</w:t>
      </w:r>
      <w:r w:rsidRPr="005115C5">
        <w:t>: enum (Seed / Sapling / Young Tree / Mature Oak / Ancient Oak)</w:t>
      </w:r>
    </w:p>
    <w:p w14:paraId="3696221A" w14:textId="77777777" w:rsidR="00CA4308" w:rsidRPr="005115C5" w:rsidRDefault="00CA4308" w:rsidP="00CA4308">
      <w:pPr>
        <w:numPr>
          <w:ilvl w:val="0"/>
          <w:numId w:val="51"/>
        </w:numPr>
        <w:spacing w:after="160" w:line="259" w:lineRule="auto"/>
      </w:pPr>
      <w:r w:rsidRPr="005115C5">
        <w:rPr>
          <w:b/>
          <w:bCs/>
        </w:rPr>
        <w:t>updated_at</w:t>
      </w:r>
      <w:r w:rsidRPr="005115C5">
        <w:t>: datetime</w:t>
      </w:r>
    </w:p>
    <w:p w14:paraId="38A70EA5" w14:textId="77777777" w:rsidR="00CA4308" w:rsidRPr="005115C5" w:rsidRDefault="00CA4308" w:rsidP="00CA4308">
      <w:pPr>
        <w:spacing w:after="160" w:line="259" w:lineRule="auto"/>
        <w:rPr>
          <w:b/>
          <w:bCs/>
        </w:rPr>
      </w:pPr>
      <w:r w:rsidRPr="005115C5">
        <w:rPr>
          <w:b/>
          <w:bCs/>
        </w:rPr>
        <w:t>TreeState</w:t>
      </w:r>
    </w:p>
    <w:p w14:paraId="7BE9A98D" w14:textId="77777777" w:rsidR="00CA4308" w:rsidRPr="005115C5" w:rsidRDefault="00CA4308" w:rsidP="00CA4308">
      <w:pPr>
        <w:spacing w:after="160" w:line="259" w:lineRule="auto"/>
      </w:pPr>
      <w:r w:rsidRPr="005115C5">
        <w:t>Stores stage definitions and thresholds (can also be hardcoded, but keeping it as data makes it easier to update).</w:t>
      </w:r>
    </w:p>
    <w:p w14:paraId="4E1A8FB7" w14:textId="77777777" w:rsidR="00CA4308" w:rsidRPr="005115C5" w:rsidRDefault="00CA4308" w:rsidP="00CA4308">
      <w:pPr>
        <w:numPr>
          <w:ilvl w:val="0"/>
          <w:numId w:val="52"/>
        </w:numPr>
        <w:spacing w:after="160" w:line="259" w:lineRule="auto"/>
      </w:pPr>
      <w:r w:rsidRPr="005115C5">
        <w:rPr>
          <w:b/>
          <w:bCs/>
        </w:rPr>
        <w:t>stage_id (PK)</w:t>
      </w:r>
      <w:r w:rsidRPr="005115C5">
        <w:t>: UUID</w:t>
      </w:r>
    </w:p>
    <w:p w14:paraId="6C08454E" w14:textId="77777777" w:rsidR="00CA4308" w:rsidRPr="005115C5" w:rsidRDefault="00CA4308" w:rsidP="00CA4308">
      <w:pPr>
        <w:numPr>
          <w:ilvl w:val="0"/>
          <w:numId w:val="52"/>
        </w:numPr>
        <w:spacing w:after="160" w:line="259" w:lineRule="auto"/>
      </w:pPr>
      <w:r w:rsidRPr="005115C5">
        <w:rPr>
          <w:b/>
          <w:bCs/>
        </w:rPr>
        <w:t>stage_name</w:t>
      </w:r>
      <w:r w:rsidRPr="005115C5">
        <w:t>: string</w:t>
      </w:r>
    </w:p>
    <w:p w14:paraId="1457BBC6" w14:textId="77777777" w:rsidR="00CA4308" w:rsidRPr="005115C5" w:rsidRDefault="00CA4308" w:rsidP="00CA4308">
      <w:pPr>
        <w:numPr>
          <w:ilvl w:val="0"/>
          <w:numId w:val="52"/>
        </w:numPr>
        <w:spacing w:after="160" w:line="259" w:lineRule="auto"/>
      </w:pPr>
      <w:r w:rsidRPr="005115C5">
        <w:rPr>
          <w:b/>
          <w:bCs/>
        </w:rPr>
        <w:lastRenderedPageBreak/>
        <w:t>min_score</w:t>
      </w:r>
      <w:r w:rsidRPr="005115C5">
        <w:t>: float</w:t>
      </w:r>
    </w:p>
    <w:p w14:paraId="04CB46EB" w14:textId="77777777" w:rsidR="00CA4308" w:rsidRPr="005115C5" w:rsidRDefault="00CA4308" w:rsidP="00CA4308">
      <w:pPr>
        <w:numPr>
          <w:ilvl w:val="0"/>
          <w:numId w:val="52"/>
        </w:numPr>
        <w:spacing w:after="160" w:line="259" w:lineRule="auto"/>
      </w:pPr>
      <w:r w:rsidRPr="005115C5">
        <w:rPr>
          <w:b/>
          <w:bCs/>
        </w:rPr>
        <w:t>max_score</w:t>
      </w:r>
      <w:r w:rsidRPr="005115C5">
        <w:t>: float (optional for top tier)</w:t>
      </w:r>
    </w:p>
    <w:p w14:paraId="056C4A64" w14:textId="77777777" w:rsidR="00CA4308" w:rsidRPr="005115C5" w:rsidRDefault="00CA4308" w:rsidP="00CA4308">
      <w:pPr>
        <w:spacing w:after="160" w:line="259" w:lineRule="auto"/>
        <w:rPr>
          <w:b/>
          <w:bCs/>
        </w:rPr>
      </w:pPr>
      <w:r w:rsidRPr="005115C5">
        <w:rPr>
          <w:b/>
          <w:bCs/>
        </w:rPr>
        <w:t>LeaderboardEntry</w:t>
      </w:r>
    </w:p>
    <w:p w14:paraId="266E8777" w14:textId="77777777" w:rsidR="00CA4308" w:rsidRPr="005115C5" w:rsidRDefault="00CA4308" w:rsidP="00CA4308">
      <w:pPr>
        <w:spacing w:after="160" w:line="259" w:lineRule="auto"/>
      </w:pPr>
      <w:r w:rsidRPr="005115C5">
        <w:t>Stores leaderboard snapshots (e.g., monthly ranking).</w:t>
      </w:r>
    </w:p>
    <w:p w14:paraId="794FAF5A" w14:textId="77777777" w:rsidR="00CA4308" w:rsidRPr="005115C5" w:rsidRDefault="00CA4308" w:rsidP="00CA4308">
      <w:pPr>
        <w:numPr>
          <w:ilvl w:val="0"/>
          <w:numId w:val="53"/>
        </w:numPr>
        <w:spacing w:after="160" w:line="259" w:lineRule="auto"/>
      </w:pPr>
      <w:r w:rsidRPr="005115C5">
        <w:rPr>
          <w:b/>
          <w:bCs/>
        </w:rPr>
        <w:t>entry_id (PK)</w:t>
      </w:r>
      <w:r w:rsidRPr="005115C5">
        <w:t>: UUID</w:t>
      </w:r>
    </w:p>
    <w:p w14:paraId="010708B5" w14:textId="77777777" w:rsidR="00CA4308" w:rsidRPr="005115C5" w:rsidRDefault="00CA4308" w:rsidP="00CA4308">
      <w:pPr>
        <w:numPr>
          <w:ilvl w:val="0"/>
          <w:numId w:val="53"/>
        </w:numPr>
        <w:spacing w:after="160" w:line="259" w:lineRule="auto"/>
      </w:pPr>
      <w:r w:rsidRPr="005115C5">
        <w:rPr>
          <w:b/>
          <w:bCs/>
        </w:rPr>
        <w:t>user_id (FK → User.user_id)</w:t>
      </w:r>
    </w:p>
    <w:p w14:paraId="05E5C8B8" w14:textId="77777777" w:rsidR="00CA4308" w:rsidRPr="005115C5" w:rsidRDefault="00CA4308" w:rsidP="00CA4308">
      <w:pPr>
        <w:numPr>
          <w:ilvl w:val="0"/>
          <w:numId w:val="53"/>
        </w:numPr>
        <w:spacing w:after="160" w:line="259" w:lineRule="auto"/>
      </w:pPr>
      <w:r w:rsidRPr="005115C5">
        <w:rPr>
          <w:b/>
          <w:bCs/>
        </w:rPr>
        <w:t>period</w:t>
      </w:r>
      <w:r w:rsidRPr="005115C5">
        <w:t>: string (e.g., “2025-05”)</w:t>
      </w:r>
    </w:p>
    <w:p w14:paraId="5B5200D4" w14:textId="77777777" w:rsidR="00CA4308" w:rsidRPr="005115C5" w:rsidRDefault="00CA4308" w:rsidP="00CA4308">
      <w:pPr>
        <w:numPr>
          <w:ilvl w:val="0"/>
          <w:numId w:val="53"/>
        </w:numPr>
        <w:spacing w:after="160" w:line="259" w:lineRule="auto"/>
      </w:pPr>
      <w:r w:rsidRPr="005115C5">
        <w:rPr>
          <w:b/>
          <w:bCs/>
        </w:rPr>
        <w:t>water_saved_liters</w:t>
      </w:r>
      <w:r w:rsidRPr="005115C5">
        <w:t>: float</w:t>
      </w:r>
    </w:p>
    <w:p w14:paraId="73F69D03" w14:textId="77777777" w:rsidR="00CA4308" w:rsidRPr="005115C5" w:rsidRDefault="00CA4308" w:rsidP="00CA4308">
      <w:pPr>
        <w:numPr>
          <w:ilvl w:val="0"/>
          <w:numId w:val="53"/>
        </w:numPr>
        <w:spacing w:after="160" w:line="259" w:lineRule="auto"/>
      </w:pPr>
      <w:r w:rsidRPr="005115C5">
        <w:rPr>
          <w:b/>
          <w:bCs/>
        </w:rPr>
        <w:t>rank</w:t>
      </w:r>
      <w:r w:rsidRPr="005115C5">
        <w:t>: int</w:t>
      </w:r>
    </w:p>
    <w:p w14:paraId="56F26E6E" w14:textId="77777777" w:rsidR="00CA4308" w:rsidRPr="005115C5" w:rsidRDefault="00CA4308" w:rsidP="00CA4308">
      <w:pPr>
        <w:spacing w:after="160" w:line="259" w:lineRule="auto"/>
      </w:pPr>
    </w:p>
    <w:p w14:paraId="2D8352FF" w14:textId="77777777" w:rsidR="00CA4308" w:rsidRPr="005115C5" w:rsidRDefault="00CA4308" w:rsidP="00CA4308">
      <w:pPr>
        <w:spacing w:after="160" w:line="259" w:lineRule="auto"/>
        <w:rPr>
          <w:b/>
          <w:bCs/>
        </w:rPr>
      </w:pPr>
      <w:r w:rsidRPr="005115C5">
        <w:rPr>
          <w:b/>
          <w:bCs/>
        </w:rPr>
        <w:t>Certificate</w:t>
      </w:r>
    </w:p>
    <w:p w14:paraId="2213BCBB" w14:textId="77777777" w:rsidR="00CA4308" w:rsidRPr="005115C5" w:rsidRDefault="00CA4308" w:rsidP="00CA4308">
      <w:pPr>
        <w:spacing w:after="160" w:line="259" w:lineRule="auto"/>
      </w:pPr>
      <w:r w:rsidRPr="005115C5">
        <w:t>Created when a user reaches the maximum level and triggers real-world verification.</w:t>
      </w:r>
    </w:p>
    <w:p w14:paraId="6A3C1F55" w14:textId="77777777" w:rsidR="00CA4308" w:rsidRPr="005115C5" w:rsidRDefault="00CA4308" w:rsidP="00CA4308">
      <w:pPr>
        <w:numPr>
          <w:ilvl w:val="0"/>
          <w:numId w:val="54"/>
        </w:numPr>
        <w:spacing w:after="160" w:line="259" w:lineRule="auto"/>
      </w:pPr>
      <w:r w:rsidRPr="005115C5">
        <w:rPr>
          <w:b/>
          <w:bCs/>
        </w:rPr>
        <w:t>certificate_id (PK)</w:t>
      </w:r>
      <w:r w:rsidRPr="005115C5">
        <w:t>: UUID</w:t>
      </w:r>
    </w:p>
    <w:p w14:paraId="1F8AF212" w14:textId="77777777" w:rsidR="00CA4308" w:rsidRPr="005115C5" w:rsidRDefault="00CA4308" w:rsidP="00CA4308">
      <w:pPr>
        <w:numPr>
          <w:ilvl w:val="0"/>
          <w:numId w:val="54"/>
        </w:numPr>
        <w:spacing w:after="160" w:line="259" w:lineRule="auto"/>
      </w:pPr>
      <w:r w:rsidRPr="005115C5">
        <w:rPr>
          <w:b/>
          <w:bCs/>
        </w:rPr>
        <w:t>user_id (FK → User.user_id)</w:t>
      </w:r>
    </w:p>
    <w:p w14:paraId="30756F7C" w14:textId="77777777" w:rsidR="00CA4308" w:rsidRPr="005115C5" w:rsidRDefault="00CA4308" w:rsidP="00CA4308">
      <w:pPr>
        <w:numPr>
          <w:ilvl w:val="0"/>
          <w:numId w:val="54"/>
        </w:numPr>
        <w:spacing w:after="160" w:line="259" w:lineRule="auto"/>
      </w:pPr>
      <w:r w:rsidRPr="005115C5">
        <w:rPr>
          <w:b/>
          <w:bCs/>
        </w:rPr>
        <w:t>certificate_hash</w:t>
      </w:r>
      <w:r w:rsidRPr="005115C5">
        <w:t>: string (unique)</w:t>
      </w:r>
    </w:p>
    <w:p w14:paraId="2442C4CF" w14:textId="77777777" w:rsidR="00CA4308" w:rsidRPr="005115C5" w:rsidRDefault="00CA4308" w:rsidP="00CA4308">
      <w:pPr>
        <w:numPr>
          <w:ilvl w:val="0"/>
          <w:numId w:val="54"/>
        </w:numPr>
        <w:spacing w:after="160" w:line="259" w:lineRule="auto"/>
      </w:pPr>
      <w:r w:rsidRPr="005115C5">
        <w:rPr>
          <w:b/>
          <w:bCs/>
        </w:rPr>
        <w:t>created_at</w:t>
      </w:r>
      <w:r w:rsidRPr="005115C5">
        <w:t>: datetime</w:t>
      </w:r>
    </w:p>
    <w:p w14:paraId="30850E18" w14:textId="77777777" w:rsidR="00CA4308" w:rsidRPr="005115C5" w:rsidRDefault="00CA4308" w:rsidP="00CA4308">
      <w:pPr>
        <w:spacing w:after="160" w:line="259" w:lineRule="auto"/>
        <w:rPr>
          <w:b/>
          <w:bCs/>
        </w:rPr>
      </w:pPr>
      <w:r w:rsidRPr="005115C5">
        <w:rPr>
          <w:b/>
          <w:bCs/>
        </w:rPr>
        <w:t>PartnerRequestLog</w:t>
      </w:r>
    </w:p>
    <w:p w14:paraId="7B7A80D6" w14:textId="77777777" w:rsidR="00CA4308" w:rsidRPr="005115C5" w:rsidRDefault="00CA4308" w:rsidP="00CA4308">
      <w:pPr>
        <w:spacing w:after="160" w:line="259" w:lineRule="auto"/>
      </w:pPr>
      <w:r w:rsidRPr="005115C5">
        <w:t>Logs calls made to the external reforestation partner API.</w:t>
      </w:r>
    </w:p>
    <w:p w14:paraId="25AD94F2" w14:textId="77777777" w:rsidR="00CA4308" w:rsidRPr="005115C5" w:rsidRDefault="00CA4308" w:rsidP="00CA4308">
      <w:pPr>
        <w:numPr>
          <w:ilvl w:val="0"/>
          <w:numId w:val="55"/>
        </w:numPr>
        <w:spacing w:after="160" w:line="259" w:lineRule="auto"/>
      </w:pPr>
      <w:r w:rsidRPr="005115C5">
        <w:rPr>
          <w:b/>
          <w:bCs/>
        </w:rPr>
        <w:t>request_id (PK)</w:t>
      </w:r>
      <w:r w:rsidRPr="005115C5">
        <w:t>: UUID</w:t>
      </w:r>
    </w:p>
    <w:p w14:paraId="0F37BD7E" w14:textId="77777777" w:rsidR="00CA4308" w:rsidRPr="005115C5" w:rsidRDefault="00CA4308" w:rsidP="00CA4308">
      <w:pPr>
        <w:numPr>
          <w:ilvl w:val="0"/>
          <w:numId w:val="55"/>
        </w:numPr>
        <w:spacing w:after="160" w:line="259" w:lineRule="auto"/>
      </w:pPr>
      <w:r w:rsidRPr="005115C5">
        <w:rPr>
          <w:b/>
          <w:bCs/>
        </w:rPr>
        <w:t>certificate_id (FK → Certificate.certificate_id)</w:t>
      </w:r>
    </w:p>
    <w:p w14:paraId="686D3960" w14:textId="77777777" w:rsidR="00CA4308" w:rsidRPr="005115C5" w:rsidRDefault="00CA4308" w:rsidP="00CA4308">
      <w:pPr>
        <w:numPr>
          <w:ilvl w:val="0"/>
          <w:numId w:val="55"/>
        </w:numPr>
        <w:spacing w:after="160" w:line="259" w:lineRule="auto"/>
      </w:pPr>
      <w:r w:rsidRPr="005115C5">
        <w:rPr>
          <w:b/>
          <w:bCs/>
        </w:rPr>
        <w:t>status</w:t>
      </w:r>
      <w:r w:rsidRPr="005115C5">
        <w:t>: enum (Sent / Confirmed / Failed)</w:t>
      </w:r>
    </w:p>
    <w:p w14:paraId="413F1754" w14:textId="77777777" w:rsidR="00CA4308" w:rsidRPr="005115C5" w:rsidRDefault="00CA4308" w:rsidP="00CA4308">
      <w:pPr>
        <w:numPr>
          <w:ilvl w:val="0"/>
          <w:numId w:val="55"/>
        </w:numPr>
        <w:spacing w:after="160" w:line="259" w:lineRule="auto"/>
      </w:pPr>
      <w:r w:rsidRPr="005115C5">
        <w:rPr>
          <w:b/>
          <w:bCs/>
        </w:rPr>
        <w:t>partner_response</w:t>
      </w:r>
      <w:r w:rsidRPr="005115C5">
        <w:t>: text (optional)</w:t>
      </w:r>
    </w:p>
    <w:p w14:paraId="2C6ECA3B" w14:textId="77777777" w:rsidR="00CA4308" w:rsidRPr="005115C5" w:rsidRDefault="00CA4308" w:rsidP="00CA4308">
      <w:pPr>
        <w:numPr>
          <w:ilvl w:val="0"/>
          <w:numId w:val="55"/>
        </w:numPr>
        <w:spacing w:after="160" w:line="259" w:lineRule="auto"/>
      </w:pPr>
      <w:r w:rsidRPr="005115C5">
        <w:rPr>
          <w:b/>
          <w:bCs/>
        </w:rPr>
        <w:t>gps_location</w:t>
      </w:r>
      <w:r w:rsidRPr="005115C5">
        <w:t>: string (optional)</w:t>
      </w:r>
    </w:p>
    <w:p w14:paraId="315115AC" w14:textId="77777777" w:rsidR="00CA4308" w:rsidRPr="005115C5" w:rsidRDefault="00CA4308" w:rsidP="00CA4308">
      <w:pPr>
        <w:numPr>
          <w:ilvl w:val="0"/>
          <w:numId w:val="55"/>
        </w:numPr>
        <w:spacing w:after="160" w:line="259" w:lineRule="auto"/>
      </w:pPr>
      <w:r w:rsidRPr="005115C5">
        <w:rPr>
          <w:b/>
          <w:bCs/>
        </w:rPr>
        <w:t>created_at</w:t>
      </w:r>
      <w:r w:rsidRPr="005115C5">
        <w:t>: datetime</w:t>
      </w:r>
    </w:p>
    <w:p w14:paraId="0EB931F7" w14:textId="77777777" w:rsidR="00CA4308" w:rsidRPr="005115C5" w:rsidRDefault="00CA4308" w:rsidP="00CA4308">
      <w:pPr>
        <w:spacing w:after="160" w:line="259" w:lineRule="auto"/>
      </w:pPr>
    </w:p>
    <w:p w14:paraId="71BE9955" w14:textId="77777777" w:rsidR="00CA4308" w:rsidRPr="005115C5" w:rsidRDefault="00CA4308" w:rsidP="00CA4308">
      <w:pPr>
        <w:spacing w:after="160" w:line="259" w:lineRule="auto"/>
        <w:rPr>
          <w:b/>
          <w:bCs/>
        </w:rPr>
      </w:pPr>
      <w:r w:rsidRPr="005115C5">
        <w:rPr>
          <w:b/>
          <w:bCs/>
        </w:rPr>
        <w:t>AuditLog / SystemMetric / Report (Admin &amp; Monitoring)</w:t>
      </w:r>
    </w:p>
    <w:p w14:paraId="380D5275" w14:textId="77777777" w:rsidR="00CA4308" w:rsidRPr="005115C5" w:rsidRDefault="00CA4308" w:rsidP="00CA4308">
      <w:pPr>
        <w:spacing w:after="160" w:line="259" w:lineRule="auto"/>
      </w:pPr>
      <w:r w:rsidRPr="005115C5">
        <w:t>Used for moderation and system monitoring.</w:t>
      </w:r>
    </w:p>
    <w:p w14:paraId="722120A7" w14:textId="77777777" w:rsidR="00CA4308" w:rsidRPr="005115C5" w:rsidRDefault="00CA4308" w:rsidP="00CA4308">
      <w:pPr>
        <w:numPr>
          <w:ilvl w:val="0"/>
          <w:numId w:val="56"/>
        </w:numPr>
        <w:spacing w:after="160" w:line="259" w:lineRule="auto"/>
      </w:pPr>
      <w:r w:rsidRPr="005115C5">
        <w:rPr>
          <w:b/>
          <w:bCs/>
        </w:rPr>
        <w:t>AuditLog</w:t>
      </w:r>
      <w:r w:rsidRPr="005115C5">
        <w:t>: admin actions, important events</w:t>
      </w:r>
    </w:p>
    <w:p w14:paraId="7BEE91D0" w14:textId="77777777" w:rsidR="00CA4308" w:rsidRPr="005115C5" w:rsidRDefault="00CA4308" w:rsidP="00CA4308">
      <w:pPr>
        <w:numPr>
          <w:ilvl w:val="0"/>
          <w:numId w:val="56"/>
        </w:numPr>
        <w:spacing w:after="160" w:line="259" w:lineRule="auto"/>
      </w:pPr>
      <w:r w:rsidRPr="005115C5">
        <w:rPr>
          <w:b/>
          <w:bCs/>
        </w:rPr>
        <w:t>SystemMetric</w:t>
      </w:r>
      <w:r w:rsidRPr="005115C5">
        <w:t>: uptime, latency, error rates (stored periodically)</w:t>
      </w:r>
    </w:p>
    <w:p w14:paraId="0A5CCF2D" w14:textId="77777777" w:rsidR="00CA4308" w:rsidRDefault="00CA4308" w:rsidP="00CA4308">
      <w:pPr>
        <w:numPr>
          <w:ilvl w:val="0"/>
          <w:numId w:val="56"/>
        </w:numPr>
        <w:spacing w:after="160" w:line="259" w:lineRule="auto"/>
      </w:pPr>
      <w:r w:rsidRPr="005115C5">
        <w:rPr>
          <w:b/>
          <w:bCs/>
        </w:rPr>
        <w:t>Report</w:t>
      </w:r>
      <w:r w:rsidRPr="005115C5">
        <w:t>: user/listing reports for moderation</w:t>
      </w:r>
    </w:p>
    <w:p w14:paraId="2584B981" w14:textId="77777777" w:rsidR="00CA4308" w:rsidRDefault="00CA4308" w:rsidP="00CA4308">
      <w:pPr>
        <w:spacing w:after="160" w:line="259" w:lineRule="auto"/>
        <w:rPr>
          <w:b/>
          <w:bCs/>
        </w:rPr>
      </w:pPr>
    </w:p>
    <w:p w14:paraId="6FCD60A1" w14:textId="77777777" w:rsidR="00CA4308" w:rsidRPr="005115C5" w:rsidRDefault="00CA4308" w:rsidP="00CA4308">
      <w:pPr>
        <w:spacing w:after="160" w:line="259" w:lineRule="auto"/>
        <w:rPr>
          <w:b/>
          <w:bCs/>
        </w:rPr>
      </w:pPr>
      <w:r w:rsidRPr="005115C5">
        <w:rPr>
          <w:b/>
          <w:bCs/>
        </w:rPr>
        <w:t>2.8.2 AI Data (Non-Relational)</w:t>
      </w:r>
    </w:p>
    <w:p w14:paraId="3500E75E" w14:textId="77777777" w:rsidR="00CA4308" w:rsidRPr="005115C5" w:rsidRDefault="00CA4308" w:rsidP="00CA4308">
      <w:pPr>
        <w:spacing w:after="160" w:line="259" w:lineRule="auto"/>
      </w:pPr>
      <w:r w:rsidRPr="005115C5">
        <w:t>The AI Inference Service does not directly access the relational database. Instead, it maintains:</w:t>
      </w:r>
    </w:p>
    <w:p w14:paraId="7EB8C3C2" w14:textId="77777777" w:rsidR="00CA4308" w:rsidRPr="005115C5" w:rsidRDefault="00CA4308" w:rsidP="00CA4308">
      <w:pPr>
        <w:numPr>
          <w:ilvl w:val="0"/>
          <w:numId w:val="57"/>
        </w:numPr>
        <w:spacing w:after="160" w:line="259" w:lineRule="auto"/>
      </w:pPr>
      <w:r w:rsidRPr="005115C5">
        <w:rPr>
          <w:b/>
          <w:bCs/>
        </w:rPr>
        <w:t>Vector Index (FAISS / embeddings store)</w:t>
      </w:r>
      <w:r w:rsidRPr="005115C5">
        <w:t>: stores feature vectors for product images</w:t>
      </w:r>
    </w:p>
    <w:p w14:paraId="113AD5AD" w14:textId="77777777" w:rsidR="00CA4308" w:rsidRPr="005115C5" w:rsidRDefault="00CA4308" w:rsidP="00CA4308">
      <w:pPr>
        <w:numPr>
          <w:ilvl w:val="0"/>
          <w:numId w:val="57"/>
        </w:numPr>
        <w:spacing w:after="160" w:line="259" w:lineRule="auto"/>
      </w:pPr>
      <w:r w:rsidRPr="005115C5">
        <w:rPr>
          <w:b/>
          <w:bCs/>
        </w:rPr>
        <w:t>Model Files:</w:t>
      </w:r>
      <w:r w:rsidRPr="005115C5">
        <w:t xml:space="preserve"> The pre-trained AI files that know how to recognize and label photos.</w:t>
      </w:r>
    </w:p>
    <w:p w14:paraId="19240C6A" w14:textId="77777777" w:rsidR="00CA4308" w:rsidRPr="005115C5" w:rsidRDefault="00CA4308" w:rsidP="00CA4308">
      <w:pPr>
        <w:spacing w:after="160" w:line="259" w:lineRule="auto"/>
      </w:pPr>
      <w:r w:rsidRPr="005115C5">
        <w:t>The Core Backend API sends the required inputs, such as image files, to the AI service and then uses the returned product IDs to retrieve full product information from the database.</w:t>
      </w:r>
    </w:p>
    <w:p w14:paraId="16FD0BB0" w14:textId="77777777" w:rsidR="00CA4308" w:rsidRPr="005115C5" w:rsidRDefault="00CA4308" w:rsidP="00CA4308">
      <w:pPr>
        <w:spacing w:after="160" w:line="259" w:lineRule="auto"/>
        <w:rPr>
          <w:b/>
          <w:bCs/>
        </w:rPr>
      </w:pPr>
      <w:r w:rsidRPr="005115C5">
        <w:rPr>
          <w:b/>
          <w:bCs/>
        </w:rPr>
        <w:t xml:space="preserve">2.8.3 Data Relationship Summary </w:t>
      </w:r>
    </w:p>
    <w:p w14:paraId="04B615DD" w14:textId="77777777" w:rsidR="00CA4308" w:rsidRPr="005115C5" w:rsidRDefault="00CA4308" w:rsidP="00CA4308">
      <w:pPr>
        <w:numPr>
          <w:ilvl w:val="0"/>
          <w:numId w:val="58"/>
        </w:numPr>
        <w:spacing w:after="160" w:line="259" w:lineRule="auto"/>
      </w:pPr>
      <w:r w:rsidRPr="005115C5">
        <w:t xml:space="preserve">A </w:t>
      </w:r>
      <w:r w:rsidRPr="005115C5">
        <w:rPr>
          <w:b/>
          <w:bCs/>
        </w:rPr>
        <w:t>User</w:t>
      </w:r>
      <w:r w:rsidRPr="005115C5">
        <w:t xml:space="preserve"> can create many </w:t>
      </w:r>
      <w:r w:rsidRPr="005115C5">
        <w:rPr>
          <w:b/>
          <w:bCs/>
        </w:rPr>
        <w:t>Products</w:t>
      </w:r>
      <w:r w:rsidRPr="005115C5">
        <w:t xml:space="preserve"> and </w:t>
      </w:r>
      <w:r w:rsidRPr="005115C5">
        <w:rPr>
          <w:b/>
          <w:bCs/>
        </w:rPr>
        <w:t>Listings</w:t>
      </w:r>
      <w:r w:rsidRPr="005115C5">
        <w:t xml:space="preserve"> (as a seller) and can place many </w:t>
      </w:r>
      <w:r w:rsidRPr="005115C5">
        <w:rPr>
          <w:b/>
          <w:bCs/>
        </w:rPr>
        <w:t>Orders</w:t>
      </w:r>
      <w:r w:rsidRPr="005115C5">
        <w:t xml:space="preserve"> (as a buyer).</w:t>
      </w:r>
    </w:p>
    <w:p w14:paraId="5871783B" w14:textId="77777777" w:rsidR="00CA4308" w:rsidRPr="005115C5" w:rsidRDefault="00CA4308" w:rsidP="00CA4308">
      <w:pPr>
        <w:numPr>
          <w:ilvl w:val="0"/>
          <w:numId w:val="58"/>
        </w:numPr>
        <w:spacing w:after="160" w:line="259" w:lineRule="auto"/>
      </w:pPr>
      <w:r w:rsidRPr="005115C5">
        <w:t xml:space="preserve">A </w:t>
      </w:r>
      <w:r w:rsidRPr="005115C5">
        <w:rPr>
          <w:b/>
          <w:bCs/>
        </w:rPr>
        <w:t>Product</w:t>
      </w:r>
      <w:r w:rsidRPr="005115C5">
        <w:t xml:space="preserve"> can have many </w:t>
      </w:r>
      <w:r w:rsidRPr="005115C5">
        <w:rPr>
          <w:b/>
          <w:bCs/>
        </w:rPr>
        <w:t>ProductImages</w:t>
      </w:r>
      <w:r w:rsidRPr="005115C5">
        <w:t xml:space="preserve"> and typically maps to one active </w:t>
      </w:r>
      <w:r w:rsidRPr="005115C5">
        <w:rPr>
          <w:b/>
          <w:bCs/>
        </w:rPr>
        <w:t>Listing</w:t>
      </w:r>
      <w:r w:rsidRPr="005115C5">
        <w:t>.</w:t>
      </w:r>
    </w:p>
    <w:p w14:paraId="141E4B13" w14:textId="77777777" w:rsidR="00CA4308" w:rsidRPr="005115C5" w:rsidRDefault="00CA4308" w:rsidP="00CA4308">
      <w:pPr>
        <w:numPr>
          <w:ilvl w:val="0"/>
          <w:numId w:val="58"/>
        </w:numPr>
        <w:spacing w:after="160" w:line="259" w:lineRule="auto"/>
      </w:pPr>
      <w:r w:rsidRPr="005115C5">
        <w:t xml:space="preserve">A </w:t>
      </w:r>
      <w:r w:rsidRPr="005115C5">
        <w:rPr>
          <w:b/>
          <w:bCs/>
        </w:rPr>
        <w:t>Cart</w:t>
      </w:r>
      <w:r w:rsidRPr="005115C5">
        <w:t xml:space="preserve"> contains multiple </w:t>
      </w:r>
      <w:r w:rsidRPr="005115C5">
        <w:rPr>
          <w:b/>
          <w:bCs/>
        </w:rPr>
        <w:t>CartItems</w:t>
      </w:r>
      <w:r w:rsidRPr="005115C5">
        <w:t xml:space="preserve">, each referencing a </w:t>
      </w:r>
      <w:r w:rsidRPr="005115C5">
        <w:rPr>
          <w:b/>
          <w:bCs/>
        </w:rPr>
        <w:t>Listing</w:t>
      </w:r>
      <w:r w:rsidRPr="005115C5">
        <w:t>.</w:t>
      </w:r>
    </w:p>
    <w:p w14:paraId="6932D0FF" w14:textId="77777777" w:rsidR="00CA4308" w:rsidRPr="005115C5" w:rsidRDefault="00CA4308" w:rsidP="00CA4308">
      <w:pPr>
        <w:numPr>
          <w:ilvl w:val="0"/>
          <w:numId w:val="58"/>
        </w:numPr>
        <w:spacing w:after="160" w:line="259" w:lineRule="auto"/>
      </w:pPr>
      <w:r w:rsidRPr="005115C5">
        <w:t xml:space="preserve">An </w:t>
      </w:r>
      <w:r w:rsidRPr="005115C5">
        <w:rPr>
          <w:b/>
          <w:bCs/>
        </w:rPr>
        <w:t>Order</w:t>
      </w:r>
      <w:r w:rsidRPr="005115C5">
        <w:t xml:space="preserve"> includes multiple </w:t>
      </w:r>
      <w:r w:rsidRPr="005115C5">
        <w:rPr>
          <w:b/>
          <w:bCs/>
        </w:rPr>
        <w:t>OrderItems</w:t>
      </w:r>
      <w:r w:rsidRPr="005115C5">
        <w:t xml:space="preserve"> and has one related </w:t>
      </w:r>
      <w:r w:rsidRPr="005115C5">
        <w:rPr>
          <w:b/>
          <w:bCs/>
        </w:rPr>
        <w:t>PaymentTransaction</w:t>
      </w:r>
      <w:r w:rsidRPr="005115C5">
        <w:t>.</w:t>
      </w:r>
    </w:p>
    <w:p w14:paraId="5D88B036" w14:textId="77777777" w:rsidR="00CA4308" w:rsidRPr="005115C5" w:rsidRDefault="00CA4308" w:rsidP="00CA4308">
      <w:pPr>
        <w:numPr>
          <w:ilvl w:val="0"/>
          <w:numId w:val="58"/>
        </w:numPr>
        <w:spacing w:after="160" w:line="259" w:lineRule="auto"/>
      </w:pPr>
      <w:r w:rsidRPr="005115C5">
        <w:t xml:space="preserve">An </w:t>
      </w:r>
      <w:r w:rsidRPr="005115C5">
        <w:rPr>
          <w:b/>
          <w:bCs/>
        </w:rPr>
        <w:t>ImpactProfile</w:t>
      </w:r>
      <w:r w:rsidRPr="005115C5">
        <w:t xml:space="preserve"> is maintained per user and can generate a </w:t>
      </w:r>
      <w:r w:rsidRPr="005115C5">
        <w:rPr>
          <w:b/>
          <w:bCs/>
        </w:rPr>
        <w:t>Certificate</w:t>
      </w:r>
      <w:r w:rsidRPr="005115C5">
        <w:t xml:space="preserve"> and </w:t>
      </w:r>
      <w:r w:rsidRPr="005115C5">
        <w:rPr>
          <w:b/>
          <w:bCs/>
        </w:rPr>
        <w:t>PartnerRequestLog</w:t>
      </w:r>
      <w:r w:rsidRPr="005115C5">
        <w:t xml:space="preserve"> when the maximum tree stage is reached.</w:t>
      </w:r>
    </w:p>
    <w:p w14:paraId="4BBBA75F" w14:textId="77777777" w:rsidR="00CA4308" w:rsidRPr="005115C5" w:rsidRDefault="00CA4308" w:rsidP="00CA4308">
      <w:pPr>
        <w:spacing w:after="160" w:line="259" w:lineRule="auto"/>
      </w:pPr>
    </w:p>
    <w:p w14:paraId="52E5BA48" w14:textId="77777777" w:rsidR="00CA4308" w:rsidRDefault="00CA4308" w:rsidP="009C69A5">
      <w:pPr>
        <w:rPr>
          <w:rFonts w:eastAsia="Symbol" w:cs="Symbol"/>
          <w:b/>
          <w:noProof/>
          <w:highlight w:val="yellow"/>
          <w:lang w:val="en-US"/>
        </w:rPr>
      </w:pPr>
    </w:p>
    <w:p w14:paraId="6ED1EB73" w14:textId="2733D538" w:rsidR="009C69A5" w:rsidRDefault="009C69A5" w:rsidP="009C69A5">
      <w:pPr>
        <w:pStyle w:val="Balk2"/>
        <w:jc w:val="both"/>
        <w:rPr>
          <w:rFonts w:ascii="Times New Roman" w:eastAsia="Symbol" w:hAnsi="Times New Roman" w:cs="Times New Roman"/>
          <w:b/>
          <w:bCs/>
          <w:noProof/>
          <w:color w:val="auto"/>
          <w:lang w:val="en-US"/>
        </w:rPr>
      </w:pPr>
      <w:bookmarkStart w:id="10" w:name="_Toc120493945"/>
      <w:r>
        <w:rPr>
          <w:rFonts w:ascii="Times New Roman" w:eastAsia="Symbol" w:hAnsi="Times New Roman" w:cs="Times New Roman"/>
          <w:b/>
          <w:bCs/>
          <w:noProof/>
          <w:color w:val="auto"/>
          <w:lang w:val="en-US"/>
        </w:rPr>
        <w:t>2</w:t>
      </w:r>
      <w:r w:rsidRPr="009C69A5">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9.</w:t>
      </w:r>
      <w:r w:rsidRPr="009C69A5">
        <w:rPr>
          <w:rFonts w:ascii="Times New Roman" w:eastAsia="Symbol" w:hAnsi="Times New Roman" w:cs="Times New Roman"/>
          <w:b/>
          <w:bCs/>
          <w:noProof/>
          <w:color w:val="auto"/>
          <w:lang w:val="en-US"/>
        </w:rPr>
        <w:t xml:space="preserve"> T</w:t>
      </w:r>
      <w:r>
        <w:rPr>
          <w:rFonts w:ascii="Times New Roman" w:eastAsia="Symbol" w:hAnsi="Times New Roman" w:cs="Times New Roman"/>
          <w:b/>
          <w:bCs/>
          <w:noProof/>
          <w:color w:val="auto"/>
          <w:lang w:val="en-US"/>
        </w:rPr>
        <w:t xml:space="preserve">OOLS </w:t>
      </w:r>
      <w:r w:rsidRPr="009C69A5">
        <w:rPr>
          <w:rFonts w:ascii="Times New Roman" w:eastAsia="Symbol" w:hAnsi="Times New Roman" w:cs="Times New Roman"/>
          <w:b/>
          <w:bCs/>
          <w:noProof/>
          <w:color w:val="auto"/>
          <w:lang w:val="en-US"/>
        </w:rPr>
        <w:t>and T</w:t>
      </w:r>
      <w:r>
        <w:rPr>
          <w:rFonts w:ascii="Times New Roman" w:eastAsia="Symbol" w:hAnsi="Times New Roman" w:cs="Times New Roman"/>
          <w:b/>
          <w:bCs/>
          <w:noProof/>
          <w:color w:val="auto"/>
          <w:lang w:val="en-US"/>
        </w:rPr>
        <w:t>ECHNOLOGY</w:t>
      </w:r>
      <w:bookmarkEnd w:id="10"/>
    </w:p>
    <w:p w14:paraId="21F36AC8" w14:textId="77777777" w:rsidR="00CA4308" w:rsidRDefault="00CA4308" w:rsidP="00CA4308">
      <w:pPr>
        <w:rPr>
          <w:rFonts w:eastAsia="Symbol"/>
          <w:lang w:val="en-US"/>
        </w:rPr>
      </w:pPr>
    </w:p>
    <w:p w14:paraId="2FDDF6C5" w14:textId="77777777" w:rsidR="00CA4308" w:rsidRPr="009D0C62" w:rsidRDefault="00CA4308" w:rsidP="00CA4308">
      <w:pPr>
        <w:spacing w:before="100" w:beforeAutospacing="1" w:after="100" w:afterAutospacing="1"/>
        <w:rPr>
          <w:lang w:eastAsia="tr-TR"/>
        </w:rPr>
      </w:pPr>
      <w:r w:rsidRPr="00F068A0">
        <w:rPr>
          <w:lang w:val="en-US" w:eastAsia="tr-TR"/>
        </w:rPr>
        <w:t>ReBloom is a mobile application that combines a second-hand marketplace with image-based search and sustainability-related features. The selected technologies aim to keep the system modular, easy to understand, and suitable for a small student team working in parallel.</w:t>
      </w:r>
    </w:p>
    <w:p w14:paraId="7150AF17" w14:textId="77777777"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t>Mobile Application (Client)</w:t>
      </w:r>
    </w:p>
    <w:p w14:paraId="3F5A0928" w14:textId="77777777" w:rsidR="00CA4308" w:rsidRPr="00F068A0" w:rsidRDefault="00CA4308" w:rsidP="00CA4308">
      <w:pPr>
        <w:spacing w:before="100" w:beforeAutospacing="1" w:after="100" w:afterAutospacing="1"/>
        <w:outlineLvl w:val="2"/>
        <w:rPr>
          <w:b/>
          <w:bCs/>
          <w:lang w:eastAsia="tr-TR"/>
        </w:rPr>
      </w:pPr>
      <w:r w:rsidRPr="00F068A0">
        <w:rPr>
          <w:b/>
          <w:bCs/>
          <w:lang w:eastAsia="tr-TR"/>
        </w:rPr>
        <w:t>Technology: React Native (Expo), JavaScript/TypeScript</w:t>
      </w:r>
    </w:p>
    <w:p w14:paraId="7C1E0A7C" w14:textId="77777777" w:rsidR="00CA4308" w:rsidRPr="00F068A0" w:rsidRDefault="00CA4308" w:rsidP="00CA4308">
      <w:pPr>
        <w:spacing w:before="100" w:beforeAutospacing="1" w:after="100" w:afterAutospacing="1"/>
        <w:outlineLvl w:val="2"/>
        <w:rPr>
          <w:b/>
          <w:bCs/>
          <w:lang w:eastAsia="tr-TR"/>
        </w:rPr>
      </w:pPr>
      <w:r w:rsidRPr="00F068A0">
        <w:rPr>
          <w:b/>
          <w:bCs/>
          <w:lang w:eastAsia="tr-TR"/>
        </w:rPr>
        <w:t>Reason for choice:</w:t>
      </w:r>
      <w:r w:rsidRPr="00F068A0">
        <w:rPr>
          <w:b/>
          <w:bCs/>
          <w:lang w:eastAsia="tr-TR"/>
        </w:rPr>
        <w:br/>
      </w:r>
      <w:r w:rsidRPr="00F068A0">
        <w:rPr>
          <w:lang w:eastAsia="tr-TR"/>
        </w:rPr>
        <w:t xml:space="preserve">React Native simplifies mobile application development by providing a flexible framework and a large set of reusable UI components. </w:t>
      </w:r>
      <w:r w:rsidRPr="00F068A0">
        <w:rPr>
          <w:lang w:val="en-US" w:eastAsia="tr-TR"/>
        </w:rPr>
        <w:t>It allows for faster development and simpler maintenance, which is ideal for a student project with a limited schedule.</w:t>
      </w:r>
    </w:p>
    <w:p w14:paraId="278537C7" w14:textId="77777777"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lastRenderedPageBreak/>
        <w:t>Core Backend API</w:t>
      </w:r>
    </w:p>
    <w:p w14:paraId="3CB9832B" w14:textId="77777777" w:rsidR="00CA4308" w:rsidRDefault="00CA4308" w:rsidP="00CA4308">
      <w:pPr>
        <w:spacing w:before="100" w:beforeAutospacing="1" w:after="100" w:afterAutospacing="1"/>
        <w:rPr>
          <w:b/>
          <w:bCs/>
          <w:sz w:val="27"/>
          <w:szCs w:val="27"/>
          <w:lang w:eastAsia="tr-TR"/>
        </w:rPr>
      </w:pPr>
      <w:r w:rsidRPr="009D0C62">
        <w:rPr>
          <w:b/>
          <w:bCs/>
          <w:lang w:eastAsia="tr-TR"/>
        </w:rPr>
        <w:t>Technology:</w:t>
      </w:r>
      <w:r w:rsidRPr="009D0C62">
        <w:rPr>
          <w:lang w:eastAsia="tr-TR"/>
        </w:rPr>
        <w:t xml:space="preserve"> Python (FastAPI) </w:t>
      </w:r>
      <w:r w:rsidRPr="009D0C62">
        <w:rPr>
          <w:lang w:eastAsia="tr-TR"/>
        </w:rPr>
        <w:br/>
      </w:r>
      <w:r w:rsidRPr="00F068A0">
        <w:rPr>
          <w:b/>
          <w:bCs/>
          <w:lang w:val="en-US" w:eastAsia="tr-TR"/>
        </w:rPr>
        <w:t>Reason for choice:</w:t>
      </w:r>
      <w:r w:rsidRPr="00F068A0">
        <w:rPr>
          <w:b/>
          <w:bCs/>
          <w:lang w:val="en-US" w:eastAsia="tr-TR"/>
        </w:rPr>
        <w:br/>
      </w:r>
      <w:r w:rsidRPr="00F068A0">
        <w:rPr>
          <w:lang w:eastAsia="tr-TR"/>
        </w:rPr>
        <w:t>FastAPI handles everything from user accounts to shopping and rewards. It provides a clean structure for building the system and automatically creates documentation. This makes it much easier for team members to connect their work and understand how the API works</w:t>
      </w:r>
      <w:r>
        <w:rPr>
          <w:lang w:eastAsia="tr-TR"/>
        </w:rPr>
        <w:t>.</w:t>
      </w:r>
    </w:p>
    <w:p w14:paraId="33E9D31A" w14:textId="77777777" w:rsidR="00CA4308" w:rsidRPr="009D0C62" w:rsidRDefault="00CA4308" w:rsidP="00CA4308">
      <w:pPr>
        <w:spacing w:before="100" w:beforeAutospacing="1" w:after="100" w:afterAutospacing="1"/>
        <w:rPr>
          <w:b/>
          <w:bCs/>
          <w:sz w:val="27"/>
          <w:szCs w:val="27"/>
          <w:lang w:eastAsia="tr-TR"/>
        </w:rPr>
      </w:pPr>
      <w:r w:rsidRPr="009D0C62">
        <w:rPr>
          <w:b/>
          <w:bCs/>
          <w:sz w:val="27"/>
          <w:szCs w:val="27"/>
          <w:lang w:eastAsia="tr-TR"/>
        </w:rPr>
        <w:t>Database Server</w:t>
      </w:r>
    </w:p>
    <w:p w14:paraId="2C54550D" w14:textId="77777777" w:rsidR="00CA4308" w:rsidRDefault="00CA4308" w:rsidP="00CA4308">
      <w:pPr>
        <w:spacing w:before="100" w:beforeAutospacing="1" w:after="100" w:afterAutospacing="1"/>
        <w:rPr>
          <w:b/>
          <w:bCs/>
          <w:lang w:eastAsia="tr-TR"/>
        </w:rPr>
      </w:pPr>
      <w:r w:rsidRPr="009D0C62">
        <w:rPr>
          <w:b/>
          <w:bCs/>
          <w:lang w:eastAsia="tr-TR"/>
        </w:rPr>
        <w:t>Technology:</w:t>
      </w:r>
      <w:r w:rsidRPr="009D0C62">
        <w:rPr>
          <w:lang w:eastAsia="tr-TR"/>
        </w:rPr>
        <w:t xml:space="preserve"> PostgreSQL (relational database)</w:t>
      </w:r>
      <w:r w:rsidRPr="009D0C62">
        <w:rPr>
          <w:lang w:eastAsia="tr-TR"/>
        </w:rPr>
        <w:br/>
      </w:r>
      <w:r>
        <w:rPr>
          <w:b/>
          <w:bCs/>
          <w:lang w:eastAsia="tr-TR"/>
        </w:rPr>
        <w:t>Reason for choice</w:t>
      </w:r>
      <w:r w:rsidRPr="009D0C62">
        <w:rPr>
          <w:b/>
          <w:bCs/>
          <w:lang w:eastAsia="tr-TR"/>
        </w:rPr>
        <w:t>:</w:t>
      </w:r>
    </w:p>
    <w:p w14:paraId="3A4FADF0" w14:textId="77777777" w:rsidR="00CA4308" w:rsidRPr="009D0C62" w:rsidRDefault="00CA4308" w:rsidP="00CA4308">
      <w:pPr>
        <w:spacing w:before="100" w:beforeAutospacing="1" w:after="100" w:afterAutospacing="1"/>
        <w:rPr>
          <w:lang w:eastAsia="tr-TR"/>
        </w:rPr>
      </w:pPr>
      <w:r w:rsidRPr="009D0C62">
        <w:rPr>
          <w:lang w:eastAsia="tr-TR"/>
        </w:rPr>
        <w:t xml:space="preserve"> ReBloom has strong transactional needs (orders, cart items, inventory locks, payments). A relational database provides </w:t>
      </w:r>
      <w:r w:rsidRPr="009D0C62">
        <w:rPr>
          <w:b/>
          <w:bCs/>
          <w:lang w:eastAsia="tr-TR"/>
        </w:rPr>
        <w:t>data consistency</w:t>
      </w:r>
      <w:r w:rsidRPr="009D0C62">
        <w:rPr>
          <w:lang w:eastAsia="tr-TR"/>
        </w:rPr>
        <w:t xml:space="preserve">, </w:t>
      </w:r>
      <w:r w:rsidRPr="009D0C62">
        <w:rPr>
          <w:b/>
          <w:bCs/>
          <w:lang w:eastAsia="tr-TR"/>
        </w:rPr>
        <w:t>constraints</w:t>
      </w:r>
      <w:r w:rsidRPr="009D0C62">
        <w:rPr>
          <w:lang w:eastAsia="tr-TR"/>
        </w:rPr>
        <w:t xml:space="preserve">, and </w:t>
      </w:r>
      <w:r w:rsidRPr="009D0C62">
        <w:rPr>
          <w:b/>
          <w:bCs/>
          <w:lang w:eastAsia="tr-TR"/>
        </w:rPr>
        <w:t>reliable relationships</w:t>
      </w:r>
      <w:r w:rsidRPr="009D0C62">
        <w:rPr>
          <w:lang w:eastAsia="tr-TR"/>
        </w:rPr>
        <w:t xml:space="preserve"> (e.g., user → order → order items). PostgreSQL is widely used, stable, and suitable for structured marketplace data.</w:t>
      </w:r>
    </w:p>
    <w:p w14:paraId="1DD09E57" w14:textId="77777777"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t xml:space="preserve">AI Inference Service </w:t>
      </w:r>
    </w:p>
    <w:p w14:paraId="67573463" w14:textId="77777777" w:rsidR="00CA4308" w:rsidRDefault="00CA4308" w:rsidP="00CA4308">
      <w:pPr>
        <w:spacing w:before="100" w:beforeAutospacing="1" w:after="100" w:afterAutospacing="1"/>
        <w:rPr>
          <w:lang w:eastAsia="tr-TR"/>
        </w:rPr>
      </w:pPr>
      <w:r w:rsidRPr="009D0C62">
        <w:rPr>
          <w:b/>
          <w:bCs/>
          <w:lang w:eastAsia="tr-TR"/>
        </w:rPr>
        <w:t>Technology:</w:t>
      </w:r>
      <w:r w:rsidRPr="009D0C62">
        <w:rPr>
          <w:lang w:eastAsia="tr-TR"/>
        </w:rPr>
        <w:t xml:space="preserve"> Python-based ML service </w:t>
      </w:r>
    </w:p>
    <w:p w14:paraId="1781B06E" w14:textId="77777777" w:rsidR="00CA4308" w:rsidRDefault="00CA4308" w:rsidP="00CA4308">
      <w:pPr>
        <w:spacing w:before="100" w:beforeAutospacing="1" w:after="100" w:afterAutospacing="1"/>
        <w:rPr>
          <w:b/>
          <w:bCs/>
          <w:lang w:eastAsia="tr-TR"/>
        </w:rPr>
      </w:pPr>
      <w:r>
        <w:rPr>
          <w:b/>
          <w:bCs/>
          <w:lang w:eastAsia="tr-TR"/>
        </w:rPr>
        <w:t>Reason for choice</w:t>
      </w:r>
      <w:r w:rsidRPr="009D0C62">
        <w:rPr>
          <w:b/>
          <w:bCs/>
          <w:lang w:eastAsia="tr-TR"/>
        </w:rPr>
        <w:t>:</w:t>
      </w:r>
    </w:p>
    <w:p w14:paraId="655A261A" w14:textId="77777777" w:rsidR="00CA4308" w:rsidRDefault="00CA4308" w:rsidP="00CA4308">
      <w:pPr>
        <w:spacing w:before="100" w:beforeAutospacing="1" w:after="100" w:afterAutospacing="1"/>
        <w:rPr>
          <w:lang w:eastAsia="tr-TR"/>
        </w:rPr>
      </w:pPr>
      <w:r w:rsidRPr="009D0C62">
        <w:rPr>
          <w:lang w:eastAsia="tr-TR"/>
        </w:rPr>
        <w:t xml:space="preserve"> </w:t>
      </w:r>
      <w:r w:rsidRPr="00D835DE">
        <w:rPr>
          <w:lang w:val="en-US" w:eastAsia="tr-TR"/>
        </w:rPr>
        <w:t xml:space="preserve">Image-based search and auto-tagging require additional processing and machine learning libraries. </w:t>
      </w:r>
      <w:r w:rsidRPr="00D835DE">
        <w:rPr>
          <w:lang w:eastAsia="tr-TR"/>
        </w:rPr>
        <w:t>By keeping the AI as a separate service, we keep the main backend fast and allow the AI components to be updated without affecting the rest of the app</w:t>
      </w:r>
      <w:r>
        <w:rPr>
          <w:lang w:eastAsia="tr-TR"/>
        </w:rPr>
        <w:t>.</w:t>
      </w:r>
    </w:p>
    <w:p w14:paraId="4E74B1D9" w14:textId="77777777" w:rsidR="00CA4308" w:rsidRPr="009D0C62" w:rsidRDefault="00CA4308" w:rsidP="00CA4308">
      <w:pPr>
        <w:spacing w:before="100" w:beforeAutospacing="1" w:after="100" w:afterAutospacing="1"/>
        <w:rPr>
          <w:b/>
          <w:bCs/>
          <w:sz w:val="27"/>
          <w:szCs w:val="27"/>
          <w:lang w:eastAsia="tr-TR"/>
        </w:rPr>
      </w:pPr>
      <w:r w:rsidRPr="009D0C62">
        <w:rPr>
          <w:b/>
          <w:bCs/>
          <w:sz w:val="27"/>
          <w:szCs w:val="27"/>
          <w:lang w:eastAsia="tr-TR"/>
        </w:rPr>
        <w:t>Image Embedding Model</w:t>
      </w:r>
    </w:p>
    <w:p w14:paraId="6DD7BC14" w14:textId="77777777" w:rsidR="00CA4308" w:rsidRPr="009D0C62" w:rsidRDefault="00CA4308" w:rsidP="00CA4308">
      <w:pPr>
        <w:spacing w:before="100" w:beforeAutospacing="1" w:after="100" w:afterAutospacing="1"/>
        <w:rPr>
          <w:lang w:eastAsia="tr-TR"/>
        </w:rPr>
      </w:pPr>
      <w:r w:rsidRPr="009D0C62">
        <w:rPr>
          <w:b/>
          <w:bCs/>
          <w:lang w:eastAsia="tr-TR"/>
        </w:rPr>
        <w:t>Technology:</w:t>
      </w:r>
      <w:r w:rsidRPr="009D0C62">
        <w:rPr>
          <w:lang w:eastAsia="tr-TR"/>
        </w:rPr>
        <w:t xml:space="preserve"> MobileNetV2 (feature extractor)</w:t>
      </w:r>
      <w:r w:rsidRPr="009D0C62">
        <w:rPr>
          <w:lang w:eastAsia="tr-TR"/>
        </w:rPr>
        <w:br/>
      </w:r>
      <w:r>
        <w:rPr>
          <w:b/>
          <w:bCs/>
          <w:lang w:eastAsia="tr-TR"/>
        </w:rPr>
        <w:t>Reason for choice</w:t>
      </w:r>
      <w:r w:rsidRPr="009D0C62">
        <w:rPr>
          <w:b/>
          <w:bCs/>
          <w:lang w:eastAsia="tr-TR"/>
        </w:rPr>
        <w:t>:</w:t>
      </w:r>
      <w:r w:rsidRPr="009D0C62">
        <w:rPr>
          <w:lang w:eastAsia="tr-TR"/>
        </w:rPr>
        <w:t xml:space="preserve"> MobileNetV2 is efficient and lightweight, making it a practical choice for fast feature extraction with limited computational resources</w:t>
      </w:r>
      <w:r>
        <w:rPr>
          <w:lang w:eastAsia="tr-TR"/>
        </w:rPr>
        <w:t>.</w:t>
      </w:r>
      <w:r w:rsidRPr="00D835DE">
        <w:t xml:space="preserve"> </w:t>
      </w:r>
      <w:r w:rsidRPr="00D835DE">
        <w:rPr>
          <w:lang w:val="en-US" w:eastAsia="tr-TR"/>
        </w:rPr>
        <w:t>It gives us great image search results without needing expensive or heavy hardware</w:t>
      </w:r>
      <w:r>
        <w:rPr>
          <w:lang w:eastAsia="tr-TR"/>
        </w:rPr>
        <w:t>.</w:t>
      </w:r>
    </w:p>
    <w:p w14:paraId="08573AD6" w14:textId="77777777"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t>Vector Similarity Search</w:t>
      </w:r>
    </w:p>
    <w:p w14:paraId="1578E90E" w14:textId="77777777" w:rsidR="00CA4308" w:rsidRPr="009D0C62" w:rsidRDefault="00CA4308" w:rsidP="00CA4308">
      <w:pPr>
        <w:spacing w:before="100" w:beforeAutospacing="1" w:after="100" w:afterAutospacing="1"/>
        <w:rPr>
          <w:lang w:eastAsia="tr-TR"/>
        </w:rPr>
      </w:pPr>
      <w:r w:rsidRPr="009D0C62">
        <w:rPr>
          <w:b/>
          <w:bCs/>
          <w:lang w:eastAsia="tr-TR"/>
        </w:rPr>
        <w:t>Technology:</w:t>
      </w:r>
      <w:r w:rsidRPr="009D0C62">
        <w:rPr>
          <w:lang w:eastAsia="tr-TR"/>
        </w:rPr>
        <w:t xml:space="preserve"> FAISS / Vector Index (Embeddings Store)</w:t>
      </w:r>
      <w:r w:rsidRPr="009D0C62">
        <w:rPr>
          <w:lang w:eastAsia="tr-TR"/>
        </w:rPr>
        <w:br/>
      </w:r>
      <w:r>
        <w:rPr>
          <w:b/>
          <w:bCs/>
          <w:lang w:eastAsia="tr-TR"/>
        </w:rPr>
        <w:t>Reason for choice</w:t>
      </w:r>
      <w:r w:rsidRPr="009D0C62">
        <w:rPr>
          <w:b/>
          <w:bCs/>
          <w:lang w:eastAsia="tr-TR"/>
        </w:rPr>
        <w:t>:</w:t>
      </w:r>
      <w:r w:rsidRPr="009D0C62">
        <w:rPr>
          <w:lang w:eastAsia="tr-TR"/>
        </w:rPr>
        <w:t xml:space="preserve"> </w:t>
      </w:r>
      <w:r w:rsidRPr="00D835DE">
        <w:rPr>
          <w:lang w:val="en-US" w:eastAsia="tr-TR"/>
        </w:rPr>
        <w:t>Visual similarity search works by comparing image embeddings. A vector index like FAISS is optimized for this type of search and is more suitable than a relational database. For this reason, embeddings are stored separately from the main database.</w:t>
      </w:r>
    </w:p>
    <w:p w14:paraId="5A91723C" w14:textId="77777777"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t>External Integrations</w:t>
      </w:r>
    </w:p>
    <w:p w14:paraId="18D851D3" w14:textId="77777777" w:rsidR="00CA4308" w:rsidRPr="009D0C62" w:rsidRDefault="00CA4308" w:rsidP="00CA4308">
      <w:pPr>
        <w:spacing w:before="100" w:beforeAutospacing="1" w:after="100" w:afterAutospacing="1"/>
        <w:rPr>
          <w:lang w:eastAsia="tr-TR"/>
        </w:rPr>
      </w:pPr>
      <w:r w:rsidRPr="009D0C62">
        <w:rPr>
          <w:b/>
          <w:bCs/>
          <w:lang w:eastAsia="tr-TR"/>
        </w:rPr>
        <w:lastRenderedPageBreak/>
        <w:t>Payments:</w:t>
      </w:r>
      <w:r w:rsidRPr="009D0C62">
        <w:rPr>
          <w:lang w:eastAsia="tr-TR"/>
        </w:rPr>
        <w:t xml:space="preserve"> Stripe (planned integration)</w:t>
      </w:r>
      <w:r w:rsidRPr="009D0C62">
        <w:rPr>
          <w:lang w:eastAsia="tr-TR"/>
        </w:rPr>
        <w:br/>
      </w:r>
      <w:r>
        <w:rPr>
          <w:b/>
          <w:bCs/>
          <w:lang w:eastAsia="tr-TR"/>
        </w:rPr>
        <w:t>Reason for choice</w:t>
      </w:r>
      <w:r w:rsidRPr="009D0C62">
        <w:rPr>
          <w:b/>
          <w:bCs/>
          <w:lang w:eastAsia="tr-TR"/>
        </w:rPr>
        <w:t>:</w:t>
      </w:r>
      <w:r w:rsidRPr="009D0C62">
        <w:rPr>
          <w:lang w:eastAsia="tr-TR"/>
        </w:rPr>
        <w:t xml:space="preserve"> Stripe provides a standard and secure approach for payment processing and supports common checkout flows.</w:t>
      </w:r>
    </w:p>
    <w:p w14:paraId="3DC7BFF4" w14:textId="77777777" w:rsidR="00CA4308" w:rsidRPr="009D0C62" w:rsidRDefault="00CA4308" w:rsidP="00CA4308">
      <w:pPr>
        <w:spacing w:before="100" w:beforeAutospacing="1" w:after="100" w:afterAutospacing="1"/>
        <w:rPr>
          <w:lang w:eastAsia="tr-TR"/>
        </w:rPr>
      </w:pPr>
      <w:r w:rsidRPr="009D0C62">
        <w:rPr>
          <w:b/>
          <w:bCs/>
          <w:lang w:eastAsia="tr-TR"/>
        </w:rPr>
        <w:t>Reforestation Partner API:</w:t>
      </w:r>
      <w:r w:rsidRPr="009D0C62">
        <w:rPr>
          <w:lang w:eastAsia="tr-TR"/>
        </w:rPr>
        <w:t xml:space="preserve"> External HTTP API (async integration)</w:t>
      </w:r>
      <w:r w:rsidRPr="009D0C62">
        <w:rPr>
          <w:lang w:eastAsia="tr-TR"/>
        </w:rPr>
        <w:br/>
      </w:r>
      <w:r>
        <w:rPr>
          <w:b/>
          <w:bCs/>
          <w:lang w:eastAsia="tr-TR"/>
        </w:rPr>
        <w:t>Reason for choice</w:t>
      </w:r>
      <w:r w:rsidRPr="009D0C62">
        <w:rPr>
          <w:b/>
          <w:bCs/>
          <w:lang w:eastAsia="tr-TR"/>
        </w:rPr>
        <w:t>:</w:t>
      </w:r>
      <w:r w:rsidRPr="009D0C62">
        <w:rPr>
          <w:lang w:eastAsia="tr-TR"/>
        </w:rPr>
        <w:t xml:space="preserve"> </w:t>
      </w:r>
      <w:r w:rsidRPr="009F3108">
        <w:rPr>
          <w:lang w:val="en-US" w:eastAsia="tr-TR"/>
        </w:rPr>
        <w:t>Tree planting is handled by an external service. The system sends requests in the background and updates records after confirmation without interrupting the user experience.</w:t>
      </w:r>
    </w:p>
    <w:p w14:paraId="3B572787" w14:textId="77777777" w:rsidR="00CA4308" w:rsidRDefault="00CA4308" w:rsidP="00CA4308">
      <w:pPr>
        <w:spacing w:before="100" w:beforeAutospacing="1" w:after="100" w:afterAutospacing="1"/>
        <w:outlineLvl w:val="2"/>
        <w:rPr>
          <w:b/>
          <w:bCs/>
          <w:sz w:val="27"/>
          <w:szCs w:val="27"/>
          <w:lang w:eastAsia="tr-TR"/>
        </w:rPr>
      </w:pPr>
    </w:p>
    <w:p w14:paraId="66B15ACA" w14:textId="77777777" w:rsidR="00CA4308" w:rsidRDefault="00CA4308" w:rsidP="00CA4308">
      <w:pPr>
        <w:spacing w:before="100" w:beforeAutospacing="1" w:after="100" w:afterAutospacing="1"/>
        <w:outlineLvl w:val="2"/>
        <w:rPr>
          <w:b/>
          <w:bCs/>
          <w:sz w:val="27"/>
          <w:szCs w:val="27"/>
          <w:lang w:eastAsia="tr-TR"/>
        </w:rPr>
      </w:pPr>
    </w:p>
    <w:p w14:paraId="331BC53D" w14:textId="19943B3D" w:rsidR="00CA4308" w:rsidRPr="009D0C62" w:rsidRDefault="00CA4308" w:rsidP="00CA4308">
      <w:pPr>
        <w:spacing w:before="100" w:beforeAutospacing="1" w:after="100" w:afterAutospacing="1"/>
        <w:outlineLvl w:val="2"/>
        <w:rPr>
          <w:b/>
          <w:bCs/>
          <w:sz w:val="27"/>
          <w:szCs w:val="27"/>
          <w:lang w:eastAsia="tr-TR"/>
        </w:rPr>
      </w:pPr>
      <w:r w:rsidRPr="009D0C62">
        <w:rPr>
          <w:b/>
          <w:bCs/>
          <w:sz w:val="27"/>
          <w:szCs w:val="27"/>
          <w:lang w:eastAsia="tr-TR"/>
        </w:rPr>
        <w:t>Development &amp; Deployment Tools</w:t>
      </w:r>
    </w:p>
    <w:p w14:paraId="4B6A8795" w14:textId="77777777" w:rsidR="00CA4308" w:rsidRPr="009D0C62" w:rsidRDefault="00CA4308" w:rsidP="00CA4308">
      <w:pPr>
        <w:spacing w:before="100" w:beforeAutospacing="1" w:after="100" w:afterAutospacing="1"/>
        <w:rPr>
          <w:lang w:eastAsia="tr-TR"/>
        </w:rPr>
      </w:pPr>
      <w:r w:rsidRPr="009D0C62">
        <w:rPr>
          <w:b/>
          <w:bCs/>
          <w:lang w:eastAsia="tr-TR"/>
        </w:rPr>
        <w:t>Version Control:</w:t>
      </w:r>
      <w:r w:rsidRPr="009D0C62">
        <w:rPr>
          <w:lang w:eastAsia="tr-TR"/>
        </w:rPr>
        <w:t xml:space="preserve"> Git + GitHub</w:t>
      </w:r>
      <w:r w:rsidRPr="009D0C62">
        <w:rPr>
          <w:lang w:eastAsia="tr-TR"/>
        </w:rPr>
        <w:br/>
      </w:r>
      <w:r>
        <w:rPr>
          <w:b/>
          <w:bCs/>
          <w:lang w:eastAsia="tr-TR"/>
        </w:rPr>
        <w:t>Reason for choice</w:t>
      </w:r>
      <w:r w:rsidRPr="009D0C62">
        <w:rPr>
          <w:b/>
          <w:bCs/>
          <w:lang w:eastAsia="tr-TR"/>
        </w:rPr>
        <w:t>:</w:t>
      </w:r>
      <w:r w:rsidRPr="009D0C62">
        <w:rPr>
          <w:lang w:eastAsia="tr-TR"/>
        </w:rPr>
        <w:t xml:space="preserve"> Enables collaboration, branching, code reviews, and integration between modules.</w:t>
      </w:r>
    </w:p>
    <w:p w14:paraId="50E03179" w14:textId="77777777" w:rsidR="00CA4308" w:rsidRPr="009D0C62" w:rsidRDefault="00CA4308" w:rsidP="00CA4308">
      <w:pPr>
        <w:spacing w:before="100" w:beforeAutospacing="1" w:after="100" w:afterAutospacing="1"/>
        <w:rPr>
          <w:lang w:eastAsia="tr-TR"/>
        </w:rPr>
      </w:pPr>
      <w:r w:rsidRPr="009D0C62">
        <w:rPr>
          <w:b/>
          <w:bCs/>
          <w:lang w:eastAsia="tr-TR"/>
        </w:rPr>
        <w:t>API Testing:</w:t>
      </w:r>
      <w:r w:rsidRPr="009D0C62">
        <w:rPr>
          <w:lang w:eastAsia="tr-TR"/>
        </w:rPr>
        <w:t xml:space="preserve"> Postman / Swagger (FastAPI auto-docs)</w:t>
      </w:r>
      <w:r w:rsidRPr="009D0C62">
        <w:rPr>
          <w:lang w:eastAsia="tr-TR"/>
        </w:rPr>
        <w:br/>
      </w:r>
      <w:r>
        <w:rPr>
          <w:b/>
          <w:bCs/>
          <w:lang w:eastAsia="tr-TR"/>
        </w:rPr>
        <w:t>Reason for choice</w:t>
      </w:r>
      <w:r w:rsidRPr="009D0C62">
        <w:rPr>
          <w:b/>
          <w:bCs/>
          <w:lang w:eastAsia="tr-TR"/>
        </w:rPr>
        <w:t>:</w:t>
      </w:r>
      <w:r w:rsidRPr="009D0C62">
        <w:rPr>
          <w:lang w:eastAsia="tr-TR"/>
        </w:rPr>
        <w:t xml:space="preserve"> </w:t>
      </w:r>
      <w:r w:rsidRPr="009F3108">
        <w:rPr>
          <w:lang w:val="en-US" w:eastAsia="tr-TR"/>
        </w:rPr>
        <w:t>These tools automatically document our API, making it easy to test our features and ensure different parts of the app connect correctly.</w:t>
      </w:r>
    </w:p>
    <w:p w14:paraId="45D8F93A" w14:textId="554BFCBE" w:rsidR="00CA4308" w:rsidRPr="00CA4308" w:rsidRDefault="00CA4308" w:rsidP="00CA4308">
      <w:pPr>
        <w:spacing w:before="100" w:beforeAutospacing="1" w:after="100" w:afterAutospacing="1"/>
        <w:rPr>
          <w:lang w:eastAsia="tr-TR"/>
        </w:rPr>
      </w:pPr>
      <w:r w:rsidRPr="009D0C62">
        <w:rPr>
          <w:b/>
          <w:bCs/>
          <w:lang w:eastAsia="tr-TR"/>
        </w:rPr>
        <w:t>Containerization (optional):</w:t>
      </w:r>
      <w:r w:rsidRPr="009D0C62">
        <w:rPr>
          <w:lang w:eastAsia="tr-TR"/>
        </w:rPr>
        <w:t xml:space="preserve"> Docker</w:t>
      </w:r>
      <w:r w:rsidRPr="009D0C62">
        <w:rPr>
          <w:lang w:eastAsia="tr-TR"/>
        </w:rPr>
        <w:br/>
      </w:r>
      <w:r>
        <w:rPr>
          <w:b/>
          <w:bCs/>
          <w:lang w:eastAsia="tr-TR"/>
        </w:rPr>
        <w:t>Reason for choice</w:t>
      </w:r>
      <w:r w:rsidRPr="009D0C62">
        <w:rPr>
          <w:b/>
          <w:bCs/>
          <w:lang w:eastAsia="tr-TR"/>
        </w:rPr>
        <w:t>:</w:t>
      </w:r>
      <w:r w:rsidRPr="009D0C62">
        <w:rPr>
          <w:lang w:eastAsia="tr-TR"/>
        </w:rPr>
        <w:t xml:space="preserve"> </w:t>
      </w:r>
      <w:r w:rsidRPr="009F3108">
        <w:rPr>
          <w:lang w:val="en-US" w:eastAsia="tr-TR"/>
        </w:rPr>
        <w:t>Ensures the app runs exactly the same way on everyone’s computer, avoiding "it works on my machine" errors by packaging all necessary files together.</w:t>
      </w:r>
    </w:p>
    <w:p w14:paraId="06428F85" w14:textId="77777777" w:rsidR="009C69A5" w:rsidRDefault="009C69A5" w:rsidP="009C69A5">
      <w:pPr>
        <w:rPr>
          <w:rFonts w:eastAsia="Symbol" w:cs="Symbol"/>
          <w:b/>
          <w:noProof/>
          <w:highlight w:val="yellow"/>
          <w:lang w:val="en-US"/>
        </w:rPr>
      </w:pPr>
    </w:p>
    <w:p w14:paraId="63603F42" w14:textId="0A7D9E9A" w:rsidR="009C69A5" w:rsidRPr="009C69A5" w:rsidRDefault="009C69A5" w:rsidP="009C69A5">
      <w:pPr>
        <w:pStyle w:val="Balk1"/>
        <w:jc w:val="both"/>
        <w:rPr>
          <w:rFonts w:ascii="Times New Roman" w:eastAsia="Symbol" w:hAnsi="Times New Roman" w:cs="Times New Roman"/>
        </w:rPr>
      </w:pPr>
      <w:bookmarkStart w:id="11" w:name="_Toc120493946"/>
      <w:r w:rsidRPr="009C69A5">
        <w:rPr>
          <w:rFonts w:ascii="Times New Roman" w:eastAsia="Symbol" w:hAnsi="Times New Roman" w:cs="Times New Roman"/>
        </w:rPr>
        <w:t>3. PROJECT SCHEDULE</w:t>
      </w:r>
      <w:bookmarkEnd w:id="11"/>
    </w:p>
    <w:p w14:paraId="7E67BB90" w14:textId="77777777" w:rsidR="009C69A5" w:rsidRDefault="009C69A5" w:rsidP="009C69A5">
      <w:pPr>
        <w:rPr>
          <w:rFonts w:eastAsia="Symbol" w:cs="Symbol"/>
          <w:b/>
          <w:noProof/>
          <w:highlight w:val="yellow"/>
          <w:lang w:val="en-US"/>
        </w:rPr>
      </w:pPr>
    </w:p>
    <w:p w14:paraId="057A6C49" w14:textId="77777777" w:rsidR="00CA4308" w:rsidRPr="000F20AE" w:rsidRDefault="00CA4308" w:rsidP="00CA4308">
      <w:pPr>
        <w:jc w:val="both"/>
        <w:rPr>
          <w:noProof/>
        </w:rPr>
      </w:pPr>
      <w:r w:rsidRPr="000F20AE">
        <w:rPr>
          <w:noProof/>
        </w:rPr>
        <w:t>The ReBloom project is developed by a three-person team. To enable parallel development and smooth integration, responsibilities are divided based on system modules. Each team member is responsible for implementing, testing, and delivering code related to their assigned modules. Integration is performed collaboratively at defined milestones.</w:t>
      </w:r>
    </w:p>
    <w:p w14:paraId="4498EA56" w14:textId="77777777" w:rsidR="00CA4308" w:rsidRPr="000F20AE" w:rsidRDefault="00CA4308" w:rsidP="00CA4308">
      <w:pPr>
        <w:jc w:val="both"/>
        <w:rPr>
          <w:b/>
          <w:bCs/>
          <w:noProof/>
        </w:rPr>
      </w:pPr>
    </w:p>
    <w:p w14:paraId="3962B976" w14:textId="77777777" w:rsidR="00CA4308" w:rsidRPr="000F20AE" w:rsidRDefault="00CA4308" w:rsidP="00CA4308">
      <w:pPr>
        <w:jc w:val="both"/>
        <w:rPr>
          <w:b/>
          <w:bCs/>
          <w:noProof/>
        </w:rPr>
      </w:pPr>
      <w:r w:rsidRPr="000F20AE">
        <w:rPr>
          <w:b/>
          <w:bCs/>
          <w:noProof/>
          <w:lang w:val="en-US"/>
        </w:rPr>
        <w:t>Member A – AI &amp; Visual Search Development</w:t>
      </w:r>
    </w:p>
    <w:p w14:paraId="1B71C401" w14:textId="77777777" w:rsidR="00CA4308" w:rsidRPr="000F20AE" w:rsidRDefault="00CA4308" w:rsidP="00CA4308">
      <w:pPr>
        <w:jc w:val="both"/>
        <w:rPr>
          <w:noProof/>
        </w:rPr>
      </w:pPr>
      <w:r w:rsidRPr="000F20AE">
        <w:rPr>
          <w:noProof/>
        </w:rPr>
        <w:t>Member A is responsible for implementing all AI-related functionality in the system.</w:t>
      </w:r>
    </w:p>
    <w:p w14:paraId="76790F8F" w14:textId="77777777" w:rsidR="00CA4308" w:rsidRPr="000F20AE" w:rsidRDefault="00CA4308" w:rsidP="00CA4308">
      <w:pPr>
        <w:jc w:val="both"/>
        <w:rPr>
          <w:b/>
          <w:bCs/>
          <w:noProof/>
        </w:rPr>
      </w:pPr>
      <w:r w:rsidRPr="000F20AE">
        <w:rPr>
          <w:b/>
          <w:bCs/>
          <w:noProof/>
        </w:rPr>
        <w:t>Responsibilities:</w:t>
      </w:r>
    </w:p>
    <w:p w14:paraId="1D56DFCE" w14:textId="77777777" w:rsidR="00CA4308" w:rsidRPr="000F20AE" w:rsidRDefault="00CA4308" w:rsidP="00CA4308">
      <w:pPr>
        <w:numPr>
          <w:ilvl w:val="0"/>
          <w:numId w:val="59"/>
        </w:numPr>
        <w:jc w:val="both"/>
        <w:rPr>
          <w:noProof/>
        </w:rPr>
      </w:pPr>
      <w:r w:rsidRPr="000F20AE">
        <w:rPr>
          <w:noProof/>
        </w:rPr>
        <w:t>Develop the AI Inference Service as a separate backend service</w:t>
      </w:r>
    </w:p>
    <w:p w14:paraId="28D4A93F" w14:textId="77777777" w:rsidR="00CA4308" w:rsidRPr="000F20AE" w:rsidRDefault="00CA4308" w:rsidP="00CA4308">
      <w:pPr>
        <w:numPr>
          <w:ilvl w:val="0"/>
          <w:numId w:val="59"/>
        </w:numPr>
        <w:jc w:val="both"/>
        <w:rPr>
          <w:noProof/>
        </w:rPr>
      </w:pPr>
      <w:r w:rsidRPr="000F20AE">
        <w:rPr>
          <w:noProof/>
        </w:rPr>
        <w:t>Implement image-based visual search (similarity search)</w:t>
      </w:r>
    </w:p>
    <w:p w14:paraId="016D8D56" w14:textId="77777777" w:rsidR="00CA4308" w:rsidRPr="000F20AE" w:rsidRDefault="00CA4308" w:rsidP="00CA4308">
      <w:pPr>
        <w:numPr>
          <w:ilvl w:val="0"/>
          <w:numId w:val="59"/>
        </w:numPr>
        <w:jc w:val="both"/>
        <w:rPr>
          <w:noProof/>
        </w:rPr>
      </w:pPr>
      <w:r w:rsidRPr="000F20AE">
        <w:rPr>
          <w:noProof/>
        </w:rPr>
        <w:t>Generate image embeddings using MobileNetV2</w:t>
      </w:r>
    </w:p>
    <w:p w14:paraId="62D3DF9A" w14:textId="77777777" w:rsidR="00CA4308" w:rsidRPr="000F20AE" w:rsidRDefault="00CA4308" w:rsidP="00CA4308">
      <w:pPr>
        <w:numPr>
          <w:ilvl w:val="0"/>
          <w:numId w:val="59"/>
        </w:numPr>
        <w:jc w:val="both"/>
        <w:rPr>
          <w:noProof/>
        </w:rPr>
      </w:pPr>
      <w:r w:rsidRPr="000F20AE">
        <w:rPr>
          <w:noProof/>
        </w:rPr>
        <w:t>Build and manage the vector index (FAISS)</w:t>
      </w:r>
    </w:p>
    <w:p w14:paraId="7535FC19" w14:textId="77777777" w:rsidR="00CA4308" w:rsidRPr="000F20AE" w:rsidRDefault="00CA4308" w:rsidP="00CA4308">
      <w:pPr>
        <w:numPr>
          <w:ilvl w:val="0"/>
          <w:numId w:val="59"/>
        </w:numPr>
        <w:jc w:val="both"/>
        <w:rPr>
          <w:noProof/>
        </w:rPr>
      </w:pPr>
      <w:r w:rsidRPr="000F20AE">
        <w:rPr>
          <w:noProof/>
        </w:rPr>
        <w:t>Provide prediction results for seller auto-tagging</w:t>
      </w:r>
    </w:p>
    <w:p w14:paraId="331538A1" w14:textId="77777777" w:rsidR="00CA4308" w:rsidRPr="000F20AE" w:rsidRDefault="00CA4308" w:rsidP="00CA4308">
      <w:pPr>
        <w:numPr>
          <w:ilvl w:val="0"/>
          <w:numId w:val="59"/>
        </w:numPr>
        <w:jc w:val="both"/>
        <w:rPr>
          <w:noProof/>
        </w:rPr>
      </w:pPr>
      <w:r w:rsidRPr="000F20AE">
        <w:rPr>
          <w:noProof/>
        </w:rPr>
        <w:t>Implement AI-related API endpoints (/api/ai/search, /api/ai/autotag)</w:t>
      </w:r>
    </w:p>
    <w:p w14:paraId="502A418B" w14:textId="77777777" w:rsidR="00CA4308" w:rsidRPr="000F20AE" w:rsidRDefault="00CA4308" w:rsidP="00CA4308">
      <w:pPr>
        <w:jc w:val="both"/>
        <w:rPr>
          <w:noProof/>
        </w:rPr>
      </w:pPr>
      <w:r w:rsidRPr="000F20AE">
        <w:rPr>
          <w:noProof/>
        </w:rPr>
        <w:t>Deliverables:</w:t>
      </w:r>
    </w:p>
    <w:p w14:paraId="00214F29" w14:textId="77777777" w:rsidR="00CA4308" w:rsidRPr="000F20AE" w:rsidRDefault="00CA4308" w:rsidP="00CA4308">
      <w:pPr>
        <w:numPr>
          <w:ilvl w:val="0"/>
          <w:numId w:val="60"/>
        </w:numPr>
        <w:jc w:val="both"/>
        <w:rPr>
          <w:noProof/>
        </w:rPr>
      </w:pPr>
      <w:r w:rsidRPr="000F20AE">
        <w:rPr>
          <w:noProof/>
        </w:rPr>
        <w:t>AI inference service with working REST endpoints</w:t>
      </w:r>
    </w:p>
    <w:p w14:paraId="18E68D52" w14:textId="77777777" w:rsidR="00CA4308" w:rsidRPr="000F20AE" w:rsidRDefault="00CA4308" w:rsidP="00CA4308">
      <w:pPr>
        <w:numPr>
          <w:ilvl w:val="0"/>
          <w:numId w:val="60"/>
        </w:numPr>
        <w:jc w:val="both"/>
        <w:rPr>
          <w:noProof/>
        </w:rPr>
      </w:pPr>
      <w:r w:rsidRPr="000F20AE">
        <w:rPr>
          <w:noProof/>
        </w:rPr>
        <w:lastRenderedPageBreak/>
        <w:t>Embedding generation logic</w:t>
      </w:r>
    </w:p>
    <w:p w14:paraId="5FC849D2" w14:textId="77777777" w:rsidR="00CA4308" w:rsidRDefault="00CA4308" w:rsidP="00CA4308">
      <w:pPr>
        <w:numPr>
          <w:ilvl w:val="0"/>
          <w:numId w:val="60"/>
        </w:numPr>
        <w:jc w:val="both"/>
        <w:rPr>
          <w:noProof/>
        </w:rPr>
      </w:pPr>
      <w:r w:rsidRPr="000F20AE">
        <w:rPr>
          <w:noProof/>
        </w:rPr>
        <w:t>Vector index populated with sample product embeddings</w:t>
      </w:r>
    </w:p>
    <w:p w14:paraId="21C4ECFE" w14:textId="77777777" w:rsidR="00CA4308" w:rsidRPr="000F20AE" w:rsidRDefault="00CA4308" w:rsidP="00CA4308">
      <w:pPr>
        <w:ind w:left="720"/>
        <w:jc w:val="both"/>
        <w:rPr>
          <w:noProof/>
        </w:rPr>
      </w:pPr>
    </w:p>
    <w:p w14:paraId="1AC480F3" w14:textId="77777777" w:rsidR="00CA4308" w:rsidRPr="000F20AE" w:rsidRDefault="00CA4308" w:rsidP="00CA4308">
      <w:pPr>
        <w:jc w:val="both"/>
        <w:rPr>
          <w:b/>
          <w:bCs/>
          <w:noProof/>
        </w:rPr>
      </w:pPr>
      <w:r w:rsidRPr="000F20AE">
        <w:rPr>
          <w:b/>
          <w:bCs/>
          <w:noProof/>
        </w:rPr>
        <w:t>Member B – Frontend &amp; Gamification Development</w:t>
      </w:r>
    </w:p>
    <w:p w14:paraId="7F93B859" w14:textId="77777777" w:rsidR="00CA4308" w:rsidRPr="000F20AE" w:rsidRDefault="00CA4308" w:rsidP="00CA4308">
      <w:pPr>
        <w:jc w:val="both"/>
        <w:rPr>
          <w:noProof/>
        </w:rPr>
      </w:pPr>
      <w:r w:rsidRPr="000F20AE">
        <w:rPr>
          <w:noProof/>
        </w:rPr>
        <w:t>Member B is responsible for developing the mobile application and implementing the sustainability gamification logic.</w:t>
      </w:r>
    </w:p>
    <w:p w14:paraId="611438DF" w14:textId="77777777" w:rsidR="00CA4308" w:rsidRPr="000F20AE" w:rsidRDefault="00CA4308" w:rsidP="00CA4308">
      <w:pPr>
        <w:jc w:val="both"/>
        <w:rPr>
          <w:noProof/>
        </w:rPr>
      </w:pPr>
      <w:r w:rsidRPr="000F20AE">
        <w:rPr>
          <w:b/>
          <w:bCs/>
          <w:noProof/>
        </w:rPr>
        <w:t>Responsibilities:</w:t>
      </w:r>
    </w:p>
    <w:p w14:paraId="5FD6BDAB" w14:textId="77777777" w:rsidR="00CA4308" w:rsidRPr="000F20AE" w:rsidRDefault="00CA4308" w:rsidP="00CA4308">
      <w:pPr>
        <w:numPr>
          <w:ilvl w:val="0"/>
          <w:numId w:val="61"/>
        </w:numPr>
        <w:jc w:val="both"/>
        <w:rPr>
          <w:noProof/>
        </w:rPr>
      </w:pPr>
      <w:r w:rsidRPr="000F20AE">
        <w:rPr>
          <w:noProof/>
        </w:rPr>
        <w:t>Develop the mobile application using React Native</w:t>
      </w:r>
    </w:p>
    <w:p w14:paraId="4C373039" w14:textId="77777777" w:rsidR="00CA4308" w:rsidRPr="000F20AE" w:rsidRDefault="00CA4308" w:rsidP="00CA4308">
      <w:pPr>
        <w:numPr>
          <w:ilvl w:val="0"/>
          <w:numId w:val="61"/>
        </w:numPr>
        <w:jc w:val="both"/>
        <w:rPr>
          <w:noProof/>
        </w:rPr>
      </w:pPr>
      <w:r w:rsidRPr="000F20AE">
        <w:rPr>
          <w:noProof/>
        </w:rPr>
        <w:t>Implement frontend logic for user flows (login, search, cart, profile)</w:t>
      </w:r>
    </w:p>
    <w:p w14:paraId="7C41D225" w14:textId="77777777" w:rsidR="00CA4308" w:rsidRPr="000F20AE" w:rsidRDefault="00CA4308" w:rsidP="00CA4308">
      <w:pPr>
        <w:numPr>
          <w:ilvl w:val="0"/>
          <w:numId w:val="61"/>
        </w:numPr>
        <w:jc w:val="both"/>
        <w:rPr>
          <w:noProof/>
        </w:rPr>
      </w:pPr>
      <w:r w:rsidRPr="000F20AE">
        <w:rPr>
          <w:noProof/>
        </w:rPr>
        <w:t>Implement the Gamification &amp; Sustainability Impact logic</w:t>
      </w:r>
    </w:p>
    <w:p w14:paraId="0427D4AC" w14:textId="77777777" w:rsidR="00CA4308" w:rsidRPr="000F20AE" w:rsidRDefault="00CA4308" w:rsidP="00CA4308">
      <w:pPr>
        <w:numPr>
          <w:ilvl w:val="0"/>
          <w:numId w:val="61"/>
        </w:numPr>
        <w:jc w:val="both"/>
        <w:rPr>
          <w:noProof/>
        </w:rPr>
      </w:pPr>
      <w:r w:rsidRPr="000F20AE">
        <w:rPr>
          <w:noProof/>
        </w:rPr>
        <w:t>Code Digital Tree state transitions based on impact thresholds</w:t>
      </w:r>
    </w:p>
    <w:p w14:paraId="07168E73" w14:textId="77777777" w:rsidR="00CA4308" w:rsidRPr="000F20AE" w:rsidRDefault="00CA4308" w:rsidP="00CA4308">
      <w:pPr>
        <w:numPr>
          <w:ilvl w:val="0"/>
          <w:numId w:val="61"/>
        </w:numPr>
        <w:jc w:val="both"/>
        <w:rPr>
          <w:noProof/>
        </w:rPr>
      </w:pPr>
      <w:r w:rsidRPr="000F20AE">
        <w:rPr>
          <w:noProof/>
        </w:rPr>
        <w:t>Implement leaderboard calculation and impact visualization</w:t>
      </w:r>
    </w:p>
    <w:p w14:paraId="07637B97" w14:textId="77777777" w:rsidR="00CA4308" w:rsidRPr="000F20AE" w:rsidRDefault="00CA4308" w:rsidP="00CA4308">
      <w:pPr>
        <w:numPr>
          <w:ilvl w:val="0"/>
          <w:numId w:val="61"/>
        </w:numPr>
        <w:jc w:val="both"/>
        <w:rPr>
          <w:noProof/>
        </w:rPr>
      </w:pPr>
      <w:r w:rsidRPr="000F20AE">
        <w:rPr>
          <w:noProof/>
        </w:rPr>
        <w:t>Integrate frontend with backend APIs</w:t>
      </w:r>
    </w:p>
    <w:p w14:paraId="0E8910F9" w14:textId="77777777" w:rsidR="00CA4308" w:rsidRPr="000F20AE" w:rsidRDefault="00CA4308" w:rsidP="00CA4308">
      <w:pPr>
        <w:numPr>
          <w:ilvl w:val="0"/>
          <w:numId w:val="61"/>
        </w:numPr>
        <w:jc w:val="both"/>
        <w:rPr>
          <w:noProof/>
        </w:rPr>
      </w:pPr>
      <w:r w:rsidRPr="000F20AE">
        <w:rPr>
          <w:noProof/>
        </w:rPr>
        <w:t>Implement user notifications and feedback screens</w:t>
      </w:r>
    </w:p>
    <w:p w14:paraId="3B5CCE04" w14:textId="77777777" w:rsidR="00CA4308" w:rsidRPr="000F20AE" w:rsidRDefault="00CA4308" w:rsidP="00CA4308">
      <w:pPr>
        <w:jc w:val="both"/>
        <w:rPr>
          <w:noProof/>
        </w:rPr>
      </w:pPr>
      <w:r w:rsidRPr="000F20AE">
        <w:rPr>
          <w:b/>
          <w:bCs/>
          <w:noProof/>
        </w:rPr>
        <w:t>Deliverables:</w:t>
      </w:r>
    </w:p>
    <w:p w14:paraId="725833B6" w14:textId="77777777" w:rsidR="00CA4308" w:rsidRPr="000F20AE" w:rsidRDefault="00CA4308" w:rsidP="00CA4308">
      <w:pPr>
        <w:numPr>
          <w:ilvl w:val="0"/>
          <w:numId w:val="62"/>
        </w:numPr>
        <w:jc w:val="both"/>
        <w:rPr>
          <w:noProof/>
        </w:rPr>
      </w:pPr>
      <w:r w:rsidRPr="000F20AE">
        <w:rPr>
          <w:noProof/>
        </w:rPr>
        <w:t>Functional mobile application screens</w:t>
      </w:r>
    </w:p>
    <w:p w14:paraId="3CC4B92A" w14:textId="77777777" w:rsidR="00CA4308" w:rsidRPr="000F20AE" w:rsidRDefault="00CA4308" w:rsidP="00CA4308">
      <w:pPr>
        <w:numPr>
          <w:ilvl w:val="0"/>
          <w:numId w:val="62"/>
        </w:numPr>
        <w:jc w:val="both"/>
        <w:rPr>
          <w:noProof/>
        </w:rPr>
      </w:pPr>
      <w:r w:rsidRPr="000F20AE">
        <w:rPr>
          <w:noProof/>
        </w:rPr>
        <w:t>Frontend logic for gamification and impact visualization</w:t>
      </w:r>
    </w:p>
    <w:p w14:paraId="62005766" w14:textId="77777777" w:rsidR="00CA4308" w:rsidRPr="000F20AE" w:rsidRDefault="00CA4308" w:rsidP="00CA4308">
      <w:pPr>
        <w:numPr>
          <w:ilvl w:val="0"/>
          <w:numId w:val="62"/>
        </w:numPr>
        <w:jc w:val="both"/>
        <w:rPr>
          <w:noProof/>
        </w:rPr>
      </w:pPr>
      <w:r w:rsidRPr="000F20AE">
        <w:rPr>
          <w:noProof/>
        </w:rPr>
        <w:t>Integrated UI connected to backend services</w:t>
      </w:r>
    </w:p>
    <w:p w14:paraId="4225C769" w14:textId="77777777" w:rsidR="00CA4308" w:rsidRPr="00BD699F" w:rsidRDefault="00CA4308" w:rsidP="00CA4308">
      <w:pPr>
        <w:jc w:val="both"/>
        <w:rPr>
          <w:noProof/>
        </w:rPr>
      </w:pPr>
    </w:p>
    <w:p w14:paraId="3E5FDB70" w14:textId="77777777" w:rsidR="00CA4308" w:rsidRPr="000F20AE" w:rsidRDefault="00CA4308" w:rsidP="00CA4308">
      <w:pPr>
        <w:jc w:val="both"/>
        <w:rPr>
          <w:b/>
          <w:bCs/>
          <w:noProof/>
        </w:rPr>
      </w:pPr>
      <w:r w:rsidRPr="000F20AE">
        <w:rPr>
          <w:b/>
          <w:bCs/>
          <w:noProof/>
        </w:rPr>
        <w:t>Member C – Backend &amp; System Integration</w:t>
      </w:r>
    </w:p>
    <w:p w14:paraId="7E723EC9" w14:textId="77777777" w:rsidR="00CA4308" w:rsidRPr="000F20AE" w:rsidRDefault="00CA4308" w:rsidP="00CA4308">
      <w:pPr>
        <w:jc w:val="both"/>
        <w:rPr>
          <w:noProof/>
        </w:rPr>
      </w:pPr>
      <w:r w:rsidRPr="000F20AE">
        <w:rPr>
          <w:noProof/>
        </w:rPr>
        <w:t>Member C is responsible for core backend services and overall system integration.</w:t>
      </w:r>
    </w:p>
    <w:p w14:paraId="7FDFA2D2" w14:textId="77777777" w:rsidR="00CA4308" w:rsidRPr="000F20AE" w:rsidRDefault="00CA4308" w:rsidP="00CA4308">
      <w:pPr>
        <w:jc w:val="both"/>
        <w:rPr>
          <w:noProof/>
        </w:rPr>
      </w:pPr>
      <w:r w:rsidRPr="000F20AE">
        <w:rPr>
          <w:b/>
          <w:bCs/>
          <w:noProof/>
        </w:rPr>
        <w:t>Responsibilities:</w:t>
      </w:r>
    </w:p>
    <w:p w14:paraId="41765198" w14:textId="77777777" w:rsidR="00CA4308" w:rsidRPr="000F20AE" w:rsidRDefault="00CA4308" w:rsidP="00CA4308">
      <w:pPr>
        <w:numPr>
          <w:ilvl w:val="0"/>
          <w:numId w:val="63"/>
        </w:numPr>
        <w:jc w:val="both"/>
        <w:rPr>
          <w:noProof/>
        </w:rPr>
      </w:pPr>
      <w:r w:rsidRPr="000F20AE">
        <w:rPr>
          <w:noProof/>
        </w:rPr>
        <w:t>Develop the Core Backend API</w:t>
      </w:r>
    </w:p>
    <w:p w14:paraId="7324FF12" w14:textId="77777777" w:rsidR="00CA4308" w:rsidRPr="000F20AE" w:rsidRDefault="00CA4308" w:rsidP="00CA4308">
      <w:pPr>
        <w:numPr>
          <w:ilvl w:val="0"/>
          <w:numId w:val="63"/>
        </w:numPr>
        <w:jc w:val="both"/>
        <w:rPr>
          <w:noProof/>
        </w:rPr>
      </w:pPr>
      <w:r w:rsidRPr="000F20AE">
        <w:rPr>
          <w:noProof/>
        </w:rPr>
        <w:t>Implement Authentication &amp; User Management</w:t>
      </w:r>
    </w:p>
    <w:p w14:paraId="6D5A40FC" w14:textId="77777777" w:rsidR="00CA4308" w:rsidRPr="000F20AE" w:rsidRDefault="00CA4308" w:rsidP="00CA4308">
      <w:pPr>
        <w:numPr>
          <w:ilvl w:val="0"/>
          <w:numId w:val="63"/>
        </w:numPr>
        <w:jc w:val="both"/>
        <w:rPr>
          <w:noProof/>
        </w:rPr>
      </w:pPr>
      <w:r w:rsidRPr="000F20AE">
        <w:rPr>
          <w:noProof/>
        </w:rPr>
        <w:t>Implement Product &amp; Inventory module</w:t>
      </w:r>
    </w:p>
    <w:p w14:paraId="3A7BEFAB" w14:textId="77777777" w:rsidR="00CA4308" w:rsidRPr="000F20AE" w:rsidRDefault="00CA4308" w:rsidP="00CA4308">
      <w:pPr>
        <w:numPr>
          <w:ilvl w:val="0"/>
          <w:numId w:val="63"/>
        </w:numPr>
        <w:jc w:val="both"/>
        <w:rPr>
          <w:noProof/>
        </w:rPr>
      </w:pPr>
      <w:r w:rsidRPr="000F20AE">
        <w:rPr>
          <w:noProof/>
        </w:rPr>
        <w:t>Implement E-Commerce &amp; Cart module</w:t>
      </w:r>
    </w:p>
    <w:p w14:paraId="3FA65128" w14:textId="77777777" w:rsidR="00CA4308" w:rsidRPr="000F20AE" w:rsidRDefault="00CA4308" w:rsidP="00CA4308">
      <w:pPr>
        <w:numPr>
          <w:ilvl w:val="0"/>
          <w:numId w:val="63"/>
        </w:numPr>
        <w:jc w:val="both"/>
        <w:rPr>
          <w:noProof/>
        </w:rPr>
      </w:pPr>
      <w:r w:rsidRPr="000F20AE">
        <w:rPr>
          <w:noProof/>
        </w:rPr>
        <w:t>Handle order processing and system events (OrderCompleted)</w:t>
      </w:r>
    </w:p>
    <w:p w14:paraId="6A8443CB" w14:textId="77777777" w:rsidR="00CA4308" w:rsidRPr="000F20AE" w:rsidRDefault="00CA4308" w:rsidP="00CA4308">
      <w:pPr>
        <w:numPr>
          <w:ilvl w:val="0"/>
          <w:numId w:val="63"/>
        </w:numPr>
        <w:jc w:val="both"/>
        <w:rPr>
          <w:noProof/>
        </w:rPr>
      </w:pPr>
      <w:r w:rsidRPr="000F20AE">
        <w:rPr>
          <w:noProof/>
        </w:rPr>
        <w:t>Integrate AI Inference Service and external partner services</w:t>
      </w:r>
    </w:p>
    <w:p w14:paraId="6F29C1E6" w14:textId="77777777" w:rsidR="00CA4308" w:rsidRPr="000F20AE" w:rsidRDefault="00CA4308" w:rsidP="00CA4308">
      <w:pPr>
        <w:numPr>
          <w:ilvl w:val="0"/>
          <w:numId w:val="63"/>
        </w:numPr>
        <w:jc w:val="both"/>
        <w:rPr>
          <w:noProof/>
        </w:rPr>
      </w:pPr>
      <w:r w:rsidRPr="000F20AE">
        <w:rPr>
          <w:noProof/>
        </w:rPr>
        <w:t>Design and manage the database schema and persistence layer</w:t>
      </w:r>
    </w:p>
    <w:p w14:paraId="300077C3" w14:textId="77777777" w:rsidR="00CA4308" w:rsidRPr="000F20AE" w:rsidRDefault="00CA4308" w:rsidP="00CA4308">
      <w:pPr>
        <w:jc w:val="both"/>
        <w:rPr>
          <w:noProof/>
        </w:rPr>
      </w:pPr>
      <w:r w:rsidRPr="000F20AE">
        <w:rPr>
          <w:b/>
          <w:bCs/>
          <w:noProof/>
        </w:rPr>
        <w:t>Deliverables:</w:t>
      </w:r>
    </w:p>
    <w:p w14:paraId="1CFF3A33" w14:textId="77777777" w:rsidR="00CA4308" w:rsidRPr="000F20AE" w:rsidRDefault="00CA4308" w:rsidP="00CA4308">
      <w:pPr>
        <w:numPr>
          <w:ilvl w:val="0"/>
          <w:numId w:val="64"/>
        </w:numPr>
        <w:jc w:val="both"/>
        <w:rPr>
          <w:noProof/>
        </w:rPr>
      </w:pPr>
      <w:r w:rsidRPr="000F20AE">
        <w:rPr>
          <w:noProof/>
        </w:rPr>
        <w:t>Backend REST API endpoints</w:t>
      </w:r>
    </w:p>
    <w:p w14:paraId="06687F83" w14:textId="77777777" w:rsidR="00CA4308" w:rsidRPr="000F20AE" w:rsidRDefault="00CA4308" w:rsidP="00CA4308">
      <w:pPr>
        <w:numPr>
          <w:ilvl w:val="0"/>
          <w:numId w:val="64"/>
        </w:numPr>
        <w:jc w:val="both"/>
        <w:rPr>
          <w:noProof/>
        </w:rPr>
      </w:pPr>
      <w:r w:rsidRPr="000F20AE">
        <w:rPr>
          <w:noProof/>
        </w:rPr>
        <w:t>Database schema and CRUD operations</w:t>
      </w:r>
    </w:p>
    <w:p w14:paraId="71F074EA" w14:textId="77777777" w:rsidR="00CA4308" w:rsidRPr="000F20AE" w:rsidRDefault="00CA4308" w:rsidP="00CA4308">
      <w:pPr>
        <w:numPr>
          <w:ilvl w:val="0"/>
          <w:numId w:val="64"/>
        </w:numPr>
        <w:jc w:val="both"/>
        <w:rPr>
          <w:noProof/>
        </w:rPr>
      </w:pPr>
      <w:r w:rsidRPr="000F20AE">
        <w:rPr>
          <w:noProof/>
        </w:rPr>
        <w:t>Checkout flow and order processing logic</w:t>
      </w:r>
    </w:p>
    <w:p w14:paraId="30C23B48" w14:textId="77777777" w:rsidR="00CA4308" w:rsidRPr="000F20AE" w:rsidRDefault="00CA4308" w:rsidP="00CA4308">
      <w:pPr>
        <w:numPr>
          <w:ilvl w:val="0"/>
          <w:numId w:val="64"/>
        </w:numPr>
        <w:jc w:val="both"/>
        <w:rPr>
          <w:noProof/>
        </w:rPr>
      </w:pPr>
      <w:r w:rsidRPr="000F20AE">
        <w:rPr>
          <w:noProof/>
        </w:rPr>
        <w:t>Integration with AI service and Reforestation Partner API</w:t>
      </w:r>
    </w:p>
    <w:p w14:paraId="2668FFD1" w14:textId="77777777" w:rsidR="00CA4308" w:rsidRPr="00BD699F" w:rsidRDefault="00CA4308" w:rsidP="00CA4308">
      <w:pPr>
        <w:jc w:val="both"/>
        <w:rPr>
          <w:noProof/>
        </w:rPr>
      </w:pPr>
    </w:p>
    <w:p w14:paraId="252AB36B" w14:textId="77777777" w:rsidR="00CA4308" w:rsidRPr="000F20AE" w:rsidRDefault="00CA4308" w:rsidP="00CA4308">
      <w:pPr>
        <w:jc w:val="both"/>
        <w:rPr>
          <w:b/>
          <w:bCs/>
          <w:noProof/>
        </w:rPr>
      </w:pPr>
      <w:r w:rsidRPr="000F20AE">
        <w:rPr>
          <w:b/>
          <w:bCs/>
          <w:noProof/>
        </w:rPr>
        <w:t>Milestones &amp; Integration Plan</w:t>
      </w:r>
    </w:p>
    <w:p w14:paraId="7231D613" w14:textId="77777777" w:rsidR="00CA4308" w:rsidRDefault="00CA4308" w:rsidP="00CA4308">
      <w:pPr>
        <w:jc w:val="both"/>
        <w:rPr>
          <w:b/>
          <w:bCs/>
          <w:noProof/>
        </w:rPr>
      </w:pPr>
    </w:p>
    <w:p w14:paraId="7CEE9EAB" w14:textId="77777777" w:rsidR="00CA4308" w:rsidRPr="000F20AE" w:rsidRDefault="00CA4308" w:rsidP="00CA4308">
      <w:pPr>
        <w:jc w:val="both"/>
        <w:rPr>
          <w:noProof/>
        </w:rPr>
      </w:pPr>
      <w:r w:rsidRPr="000F20AE">
        <w:rPr>
          <w:b/>
          <w:bCs/>
          <w:noProof/>
        </w:rPr>
        <w:t>Milestone 1 – Core Setup</w:t>
      </w:r>
    </w:p>
    <w:p w14:paraId="694A0B6B" w14:textId="77777777" w:rsidR="00CA4308" w:rsidRPr="000F20AE" w:rsidRDefault="00CA4308" w:rsidP="00CA4308">
      <w:pPr>
        <w:numPr>
          <w:ilvl w:val="0"/>
          <w:numId w:val="65"/>
        </w:numPr>
        <w:jc w:val="both"/>
        <w:rPr>
          <w:noProof/>
        </w:rPr>
      </w:pPr>
      <w:r w:rsidRPr="000F20AE">
        <w:rPr>
          <w:noProof/>
        </w:rPr>
        <w:t>Basic backend API structure</w:t>
      </w:r>
    </w:p>
    <w:p w14:paraId="58A4E71B" w14:textId="77777777" w:rsidR="00CA4308" w:rsidRPr="000F20AE" w:rsidRDefault="00CA4308" w:rsidP="00CA4308">
      <w:pPr>
        <w:numPr>
          <w:ilvl w:val="0"/>
          <w:numId w:val="65"/>
        </w:numPr>
        <w:jc w:val="both"/>
        <w:rPr>
          <w:noProof/>
        </w:rPr>
      </w:pPr>
      <w:r w:rsidRPr="000F20AE">
        <w:rPr>
          <w:noProof/>
        </w:rPr>
        <w:t>Initial database schema</w:t>
      </w:r>
    </w:p>
    <w:p w14:paraId="4942CB7A" w14:textId="77777777" w:rsidR="00CA4308" w:rsidRPr="000F20AE" w:rsidRDefault="00CA4308" w:rsidP="00CA4308">
      <w:pPr>
        <w:numPr>
          <w:ilvl w:val="0"/>
          <w:numId w:val="65"/>
        </w:numPr>
        <w:jc w:val="both"/>
        <w:rPr>
          <w:noProof/>
        </w:rPr>
      </w:pPr>
      <w:r w:rsidRPr="000F20AE">
        <w:rPr>
          <w:noProof/>
        </w:rPr>
        <w:t>Mobile app skeleton</w:t>
      </w:r>
    </w:p>
    <w:p w14:paraId="2284EAE7" w14:textId="77777777" w:rsidR="00CA4308" w:rsidRPr="000F20AE" w:rsidRDefault="00CA4308" w:rsidP="00CA4308">
      <w:pPr>
        <w:numPr>
          <w:ilvl w:val="0"/>
          <w:numId w:val="65"/>
        </w:numPr>
        <w:jc w:val="both"/>
        <w:rPr>
          <w:noProof/>
        </w:rPr>
      </w:pPr>
      <w:r w:rsidRPr="000F20AE">
        <w:rPr>
          <w:noProof/>
        </w:rPr>
        <w:t>AI service skeleton</w:t>
      </w:r>
    </w:p>
    <w:p w14:paraId="603462C1" w14:textId="77777777" w:rsidR="00CA4308" w:rsidRDefault="00CA4308" w:rsidP="00CA4308">
      <w:pPr>
        <w:jc w:val="both"/>
        <w:rPr>
          <w:b/>
          <w:bCs/>
          <w:noProof/>
        </w:rPr>
      </w:pPr>
    </w:p>
    <w:p w14:paraId="54BD60DA" w14:textId="77777777" w:rsidR="00CA4308" w:rsidRPr="000F20AE" w:rsidRDefault="00CA4308" w:rsidP="00CA4308">
      <w:pPr>
        <w:jc w:val="both"/>
        <w:rPr>
          <w:noProof/>
        </w:rPr>
      </w:pPr>
      <w:r w:rsidRPr="000F20AE">
        <w:rPr>
          <w:b/>
          <w:bCs/>
          <w:noProof/>
        </w:rPr>
        <w:t>Milestone 2 – Feature Implementation</w:t>
      </w:r>
    </w:p>
    <w:p w14:paraId="003963C4" w14:textId="77777777" w:rsidR="00CA4308" w:rsidRPr="000F20AE" w:rsidRDefault="00CA4308" w:rsidP="00CA4308">
      <w:pPr>
        <w:numPr>
          <w:ilvl w:val="0"/>
          <w:numId w:val="66"/>
        </w:numPr>
        <w:jc w:val="both"/>
        <w:rPr>
          <w:noProof/>
        </w:rPr>
      </w:pPr>
      <w:r w:rsidRPr="000F20AE">
        <w:rPr>
          <w:noProof/>
        </w:rPr>
        <w:t>Product listing and search features</w:t>
      </w:r>
    </w:p>
    <w:p w14:paraId="34B4FE24" w14:textId="77777777" w:rsidR="00CA4308" w:rsidRPr="000F20AE" w:rsidRDefault="00CA4308" w:rsidP="00CA4308">
      <w:pPr>
        <w:numPr>
          <w:ilvl w:val="0"/>
          <w:numId w:val="66"/>
        </w:numPr>
        <w:jc w:val="both"/>
        <w:rPr>
          <w:noProof/>
        </w:rPr>
      </w:pPr>
      <w:r w:rsidRPr="000F20AE">
        <w:rPr>
          <w:noProof/>
        </w:rPr>
        <w:t>Visual search integration</w:t>
      </w:r>
    </w:p>
    <w:p w14:paraId="1E867DCE" w14:textId="77777777" w:rsidR="00CA4308" w:rsidRPr="000F20AE" w:rsidRDefault="00CA4308" w:rsidP="00CA4308">
      <w:pPr>
        <w:numPr>
          <w:ilvl w:val="0"/>
          <w:numId w:val="66"/>
        </w:numPr>
        <w:jc w:val="both"/>
        <w:rPr>
          <w:noProof/>
        </w:rPr>
      </w:pPr>
      <w:r w:rsidRPr="000F20AE">
        <w:rPr>
          <w:noProof/>
        </w:rPr>
        <w:t>Cart and checkout logic</w:t>
      </w:r>
    </w:p>
    <w:p w14:paraId="2894F7B8" w14:textId="77777777" w:rsidR="00CA4308" w:rsidRPr="000F20AE" w:rsidRDefault="00CA4308" w:rsidP="00CA4308">
      <w:pPr>
        <w:numPr>
          <w:ilvl w:val="0"/>
          <w:numId w:val="66"/>
        </w:numPr>
        <w:jc w:val="both"/>
        <w:rPr>
          <w:noProof/>
        </w:rPr>
      </w:pPr>
      <w:r w:rsidRPr="000F20AE">
        <w:rPr>
          <w:noProof/>
        </w:rPr>
        <w:t>Gamification logic implementation</w:t>
      </w:r>
    </w:p>
    <w:p w14:paraId="75F003F0" w14:textId="77777777" w:rsidR="00CA4308" w:rsidRDefault="00CA4308" w:rsidP="00CA4308">
      <w:pPr>
        <w:jc w:val="both"/>
        <w:rPr>
          <w:b/>
          <w:bCs/>
          <w:noProof/>
        </w:rPr>
      </w:pPr>
    </w:p>
    <w:p w14:paraId="13D413F0" w14:textId="77777777" w:rsidR="00CA4308" w:rsidRPr="000F20AE" w:rsidRDefault="00CA4308" w:rsidP="00CA4308">
      <w:pPr>
        <w:jc w:val="both"/>
        <w:rPr>
          <w:noProof/>
        </w:rPr>
      </w:pPr>
      <w:r w:rsidRPr="000F20AE">
        <w:rPr>
          <w:b/>
          <w:bCs/>
          <w:noProof/>
        </w:rPr>
        <w:lastRenderedPageBreak/>
        <w:t>Milestone 3 – Integration &amp; Testing</w:t>
      </w:r>
    </w:p>
    <w:p w14:paraId="4A0D9A81" w14:textId="77777777" w:rsidR="00CA4308" w:rsidRPr="000F20AE" w:rsidRDefault="00CA4308" w:rsidP="00CA4308">
      <w:pPr>
        <w:numPr>
          <w:ilvl w:val="0"/>
          <w:numId w:val="67"/>
        </w:numPr>
        <w:jc w:val="both"/>
        <w:rPr>
          <w:noProof/>
        </w:rPr>
      </w:pPr>
      <w:r w:rsidRPr="000F20AE">
        <w:rPr>
          <w:noProof/>
        </w:rPr>
        <w:t>Full frontend-backend integration</w:t>
      </w:r>
    </w:p>
    <w:p w14:paraId="06ED292C" w14:textId="77777777" w:rsidR="00CA4308" w:rsidRPr="000F20AE" w:rsidRDefault="00CA4308" w:rsidP="00CA4308">
      <w:pPr>
        <w:numPr>
          <w:ilvl w:val="0"/>
          <w:numId w:val="67"/>
        </w:numPr>
        <w:jc w:val="both"/>
        <w:rPr>
          <w:noProof/>
        </w:rPr>
      </w:pPr>
      <w:r w:rsidRPr="000F20AE">
        <w:rPr>
          <w:noProof/>
        </w:rPr>
        <w:t>AI service integration</w:t>
      </w:r>
    </w:p>
    <w:p w14:paraId="53513C73" w14:textId="77777777" w:rsidR="00CA4308" w:rsidRPr="000F20AE" w:rsidRDefault="00CA4308" w:rsidP="00CA4308">
      <w:pPr>
        <w:numPr>
          <w:ilvl w:val="0"/>
          <w:numId w:val="67"/>
        </w:numPr>
        <w:jc w:val="both"/>
        <w:rPr>
          <w:noProof/>
        </w:rPr>
      </w:pPr>
      <w:r w:rsidRPr="000F20AE">
        <w:rPr>
          <w:noProof/>
        </w:rPr>
        <w:t>Gamification and legacy protocol testing</w:t>
      </w:r>
    </w:p>
    <w:p w14:paraId="6E88DBD8" w14:textId="77777777" w:rsidR="00CA4308" w:rsidRPr="000F20AE" w:rsidRDefault="00CA4308" w:rsidP="00CA4308">
      <w:pPr>
        <w:numPr>
          <w:ilvl w:val="0"/>
          <w:numId w:val="67"/>
        </w:numPr>
        <w:jc w:val="both"/>
        <w:rPr>
          <w:noProof/>
        </w:rPr>
      </w:pPr>
      <w:r w:rsidRPr="000F20AE">
        <w:rPr>
          <w:noProof/>
        </w:rPr>
        <w:t>System testing and bug fixing</w:t>
      </w:r>
    </w:p>
    <w:p w14:paraId="1366E608" w14:textId="77777777" w:rsidR="00CA4308" w:rsidRPr="00BD699F" w:rsidRDefault="00CA4308" w:rsidP="00CA4308">
      <w:pPr>
        <w:jc w:val="both"/>
        <w:rPr>
          <w:noProof/>
        </w:rPr>
      </w:pPr>
    </w:p>
    <w:p w14:paraId="6D937E6C" w14:textId="77777777" w:rsidR="00CA4308" w:rsidRPr="000F20AE" w:rsidRDefault="00CA4308" w:rsidP="00CA4308">
      <w:pPr>
        <w:jc w:val="both"/>
        <w:rPr>
          <w:b/>
          <w:bCs/>
          <w:noProof/>
        </w:rPr>
      </w:pPr>
      <w:r w:rsidRPr="000F20AE">
        <w:rPr>
          <w:noProof/>
        </w:rPr>
        <w:br/>
      </w:r>
      <w:r w:rsidRPr="000F20AE">
        <w:rPr>
          <w:b/>
          <w:bCs/>
          <w:noProof/>
        </w:rPr>
        <w:t xml:space="preserve">Final Notes: </w:t>
      </w:r>
    </w:p>
    <w:p w14:paraId="4E65D3F1" w14:textId="77777777" w:rsidR="00CA4308" w:rsidRPr="000F20AE" w:rsidRDefault="00CA4308" w:rsidP="00CA4308">
      <w:pPr>
        <w:jc w:val="both"/>
        <w:rPr>
          <w:noProof/>
        </w:rPr>
      </w:pPr>
      <w:r w:rsidRPr="000F20AE">
        <w:rPr>
          <w:noProof/>
        </w:rPr>
        <w:t>All team members take part in testing, debugging, and final integration to make sure that the</w:t>
      </w:r>
      <w:r>
        <w:rPr>
          <w:noProof/>
        </w:rPr>
        <w:t xml:space="preserve"> system works as a whole. </w:t>
      </w:r>
      <w:r w:rsidRPr="000F20AE">
        <w:rPr>
          <w:noProof/>
        </w:rPr>
        <w:t>Using multiple milestones helps the team identify integration problems early and makes sure that each module is tested step by step. Clearly defined responsibilities and interfaces also make collaboration easier and help the team deliver a stable and well-integrated final system.</w:t>
      </w:r>
    </w:p>
    <w:p w14:paraId="3380B52B" w14:textId="77777777" w:rsidR="00CA4308" w:rsidRPr="0014026D" w:rsidRDefault="00CA4308" w:rsidP="00CA4308">
      <w:pPr>
        <w:jc w:val="both"/>
        <w:rPr>
          <w:noProof/>
        </w:rPr>
      </w:pPr>
    </w:p>
    <w:p w14:paraId="799F2862" w14:textId="77777777" w:rsidR="00B26A77" w:rsidRPr="00814CA8" w:rsidRDefault="00B26A77" w:rsidP="009F7842">
      <w:pPr>
        <w:jc w:val="both"/>
        <w:rPr>
          <w:noProof/>
          <w:lang w:val="en-US"/>
        </w:rPr>
      </w:pPr>
    </w:p>
    <w:sectPr w:rsidR="00B26A77" w:rsidRPr="00814CA8" w:rsidSect="00AD56C9">
      <w:headerReference w:type="even" r:id="rId26"/>
      <w:headerReference w:type="default" r:id="rId27"/>
      <w:headerReference w:type="first" r:id="rId28"/>
      <w:pgSz w:w="11906" w:h="16838"/>
      <w:pgMar w:top="1701" w:right="1134"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08D0" w14:textId="77777777" w:rsidR="005D7E2B" w:rsidRDefault="005D7E2B">
      <w:r>
        <w:separator/>
      </w:r>
    </w:p>
  </w:endnote>
  <w:endnote w:type="continuationSeparator" w:id="0">
    <w:p w14:paraId="66428167" w14:textId="77777777" w:rsidR="005D7E2B" w:rsidRDefault="005D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iberation Sans">
    <w:altName w:val="Arial"/>
    <w:charset w:val="01"/>
    <w:family w:val="swiss"/>
    <w:pitch w:val="variable"/>
  </w:font>
  <w:font w:name="Noto Sans CJK SC Regular">
    <w:charset w:val="01"/>
    <w:family w:val="auto"/>
    <w:pitch w:val="variable"/>
  </w:font>
  <w:font w:name="FreeSans">
    <w:altName w:val="Calibri"/>
    <w:charset w:val="01"/>
    <w:family w:val="auto"/>
    <w:pitch w:val="variable"/>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2872F" w14:textId="77777777" w:rsidR="005D7E2B" w:rsidRDefault="005D7E2B">
      <w:r>
        <w:separator/>
      </w:r>
    </w:p>
  </w:footnote>
  <w:footnote w:type="continuationSeparator" w:id="0">
    <w:p w14:paraId="53437E9E" w14:textId="77777777" w:rsidR="005D7E2B" w:rsidRDefault="005D7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56CD"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715EC6B8"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5BFA6F49"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318C39D5" w14:textId="77777777" w:rsidR="00D344D7" w:rsidRDefault="00D344D7"/>
  <w:p w14:paraId="6B9372F3" w14:textId="77777777" w:rsidR="00A70D2B" w:rsidRDefault="00A70D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BB86" w14:textId="77777777" w:rsidR="00232AB3" w:rsidRDefault="00232AB3" w:rsidP="00232AB3">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9C69A5">
      <w:rPr>
        <w:rStyle w:val="SayfaNumaras"/>
        <w:noProof/>
      </w:rPr>
      <w:t>1</w:t>
    </w:r>
    <w:r>
      <w:rPr>
        <w:rStyle w:val="SayfaNumaras"/>
      </w:rPr>
      <w:fldChar w:fldCharType="end"/>
    </w:r>
  </w:p>
  <w:p w14:paraId="43CADAE5" w14:textId="77777777" w:rsidR="00D344D7" w:rsidRDefault="00D344D7" w:rsidP="00232AB3">
    <w:pPr>
      <w:pStyle w:val="stBilgi"/>
    </w:pPr>
  </w:p>
  <w:p w14:paraId="583C6D83" w14:textId="77777777" w:rsidR="00A70D2B" w:rsidRDefault="00A70D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801B" w14:textId="77777777" w:rsidR="00D344D7" w:rsidRDefault="00D344D7"/>
  <w:p w14:paraId="1B36395E" w14:textId="77777777" w:rsidR="00A70D2B" w:rsidRDefault="00A70D2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74D4" w14:textId="77777777" w:rsidR="00E61148" w:rsidRDefault="00E611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E226" w14:textId="77777777" w:rsidR="00E61148" w:rsidRDefault="00E61148">
    <w:pPr>
      <w:pStyle w:val="stBilgi"/>
      <w:jc w:val="right"/>
    </w:pPr>
  </w:p>
  <w:p w14:paraId="1A1D81FB" w14:textId="77777777" w:rsidR="00E61148" w:rsidRDefault="00E61148" w:rsidP="008A763C">
    <w:pPr>
      <w:pStyle w:val="stBilgi"/>
      <w:jc w:val="center"/>
    </w:pPr>
    <w:r>
      <w:rPr>
        <w:rStyle w:val="SayfaNumaras"/>
      </w:rPr>
      <w:fldChar w:fldCharType="begin"/>
    </w:r>
    <w:r>
      <w:rPr>
        <w:rStyle w:val="SayfaNumaras"/>
      </w:rPr>
      <w:instrText xml:space="preserve"> PAGE </w:instrText>
    </w:r>
    <w:r>
      <w:rPr>
        <w:rStyle w:val="SayfaNumaras"/>
      </w:rPr>
      <w:fldChar w:fldCharType="separate"/>
    </w:r>
    <w:r w:rsidR="009C69A5">
      <w:rPr>
        <w:rStyle w:val="SayfaNumaras"/>
        <w:noProof/>
      </w:rPr>
      <w:t>5</w:t>
    </w:r>
    <w:r>
      <w:rPr>
        <w:rStyle w:val="SayfaNumaras"/>
      </w:rPr>
      <w:fldChar w:fldCharType="end"/>
    </w:r>
  </w:p>
  <w:p w14:paraId="79103A2B" w14:textId="77777777" w:rsidR="00E61148" w:rsidRDefault="00E61148">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3F62" w14:textId="77777777" w:rsidR="00E61148" w:rsidRDefault="00E611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E2A6F04"/>
    <w:lvl w:ilvl="0">
      <w:start w:val="1"/>
      <w:numFmt w:val="none"/>
      <w:pStyle w:val="Balk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1080"/>
        </w:tabs>
        <w:ind w:left="1080" w:hanging="360"/>
      </w:pPr>
      <w:rPr>
        <w:rFonts w:ascii="Symbol" w:hAnsi="Symbol" w:cs="Symbol" w:hint="default"/>
      </w:rPr>
    </w:lvl>
  </w:abstractNum>
  <w:abstractNum w:abstractNumId="2" w15:restartNumberingAfterBreak="0">
    <w:nsid w:val="00000003"/>
    <w:multiLevelType w:val="multilevel"/>
    <w:tmpl w:val="00000003"/>
    <w:name w:val="WW8Num10"/>
    <w:lvl w:ilvl="0">
      <w:start w:val="1"/>
      <w:numFmt w:val="decimal"/>
      <w:lvlText w:val="%1"/>
      <w:lvlJc w:val="left"/>
      <w:pPr>
        <w:tabs>
          <w:tab w:val="num" w:pos="420"/>
        </w:tabs>
        <w:ind w:left="420" w:hanging="420"/>
      </w:pPr>
      <w:rPr>
        <w:rFonts w:hint="default"/>
        <w:b/>
        <w:lang w:val="en-GB"/>
      </w:rPr>
    </w:lvl>
    <w:lvl w:ilvl="1">
      <w:start w:val="1"/>
      <w:numFmt w:val="decimal"/>
      <w:lvlText w:val="%1.%2"/>
      <w:lvlJc w:val="left"/>
      <w:pPr>
        <w:tabs>
          <w:tab w:val="num" w:pos="420"/>
        </w:tabs>
        <w:ind w:left="420" w:hanging="420"/>
      </w:pPr>
      <w:rPr>
        <w:rFonts w:hint="default"/>
        <w:b/>
        <w:lang w:val="en-GB"/>
      </w:rPr>
    </w:lvl>
    <w:lvl w:ilvl="2">
      <w:start w:val="1"/>
      <w:numFmt w:val="decimal"/>
      <w:lvlText w:val="%1.%2.%3"/>
      <w:lvlJc w:val="left"/>
      <w:pPr>
        <w:tabs>
          <w:tab w:val="num" w:pos="720"/>
        </w:tabs>
        <w:ind w:left="720" w:hanging="720"/>
      </w:pPr>
      <w:rPr>
        <w:rFonts w:hint="default"/>
        <w:b/>
        <w:lang w:val="en-GB"/>
      </w:rPr>
    </w:lvl>
    <w:lvl w:ilvl="3">
      <w:start w:val="1"/>
      <w:numFmt w:val="decimal"/>
      <w:lvlText w:val="%1.%2.%3.%4"/>
      <w:lvlJc w:val="left"/>
      <w:pPr>
        <w:tabs>
          <w:tab w:val="num" w:pos="720"/>
        </w:tabs>
        <w:ind w:left="720" w:hanging="720"/>
      </w:pPr>
      <w:rPr>
        <w:rFonts w:hint="default"/>
        <w:b/>
        <w:lang w:val="en-GB"/>
      </w:rPr>
    </w:lvl>
    <w:lvl w:ilvl="4">
      <w:start w:val="1"/>
      <w:numFmt w:val="decimal"/>
      <w:lvlText w:val="%1.%2.%3.%4.%5"/>
      <w:lvlJc w:val="left"/>
      <w:pPr>
        <w:tabs>
          <w:tab w:val="num" w:pos="1080"/>
        </w:tabs>
        <w:ind w:left="1080" w:hanging="1080"/>
      </w:pPr>
      <w:rPr>
        <w:rFonts w:hint="default"/>
        <w:b/>
        <w:lang w:val="en-GB"/>
      </w:rPr>
    </w:lvl>
    <w:lvl w:ilvl="5">
      <w:start w:val="1"/>
      <w:numFmt w:val="decimal"/>
      <w:lvlText w:val="%1.%2.%3.%4.%5.%6"/>
      <w:lvlJc w:val="left"/>
      <w:pPr>
        <w:tabs>
          <w:tab w:val="num" w:pos="1080"/>
        </w:tabs>
        <w:ind w:left="1080" w:hanging="1080"/>
      </w:pPr>
      <w:rPr>
        <w:rFonts w:hint="default"/>
        <w:b/>
        <w:lang w:val="en-GB"/>
      </w:rPr>
    </w:lvl>
    <w:lvl w:ilvl="6">
      <w:start w:val="1"/>
      <w:numFmt w:val="decimal"/>
      <w:lvlText w:val="%1.%2.%3.%4.%5.%6.%7"/>
      <w:lvlJc w:val="left"/>
      <w:pPr>
        <w:tabs>
          <w:tab w:val="num" w:pos="1440"/>
        </w:tabs>
        <w:ind w:left="1440" w:hanging="1440"/>
      </w:pPr>
      <w:rPr>
        <w:rFonts w:hint="default"/>
        <w:b/>
        <w:lang w:val="en-GB"/>
      </w:rPr>
    </w:lvl>
    <w:lvl w:ilvl="7">
      <w:start w:val="1"/>
      <w:numFmt w:val="decimal"/>
      <w:lvlText w:val="%1.%2.%3.%4.%5.%6.%7.%8"/>
      <w:lvlJc w:val="left"/>
      <w:pPr>
        <w:tabs>
          <w:tab w:val="num" w:pos="1440"/>
        </w:tabs>
        <w:ind w:left="1440" w:hanging="1440"/>
      </w:pPr>
      <w:rPr>
        <w:rFonts w:hint="default"/>
        <w:b/>
        <w:lang w:val="en-GB"/>
      </w:rPr>
    </w:lvl>
    <w:lvl w:ilvl="8">
      <w:start w:val="1"/>
      <w:numFmt w:val="decimal"/>
      <w:lvlText w:val="%1.%2.%3.%4.%5.%6.%7.%8.%9"/>
      <w:lvlJc w:val="left"/>
      <w:pPr>
        <w:tabs>
          <w:tab w:val="num" w:pos="1800"/>
        </w:tabs>
        <w:ind w:left="1800" w:hanging="1800"/>
      </w:pPr>
      <w:rPr>
        <w:rFonts w:hint="default"/>
        <w:b/>
        <w:lang w:val="en-GB"/>
      </w:rPr>
    </w:lvl>
  </w:abstractNum>
  <w:abstractNum w:abstractNumId="3" w15:restartNumberingAfterBreak="0">
    <w:nsid w:val="00000004"/>
    <w:multiLevelType w:val="singleLevel"/>
    <w:tmpl w:val="00000004"/>
    <w:name w:val="WW8Num11"/>
    <w:lvl w:ilvl="0">
      <w:start w:val="1"/>
      <w:numFmt w:val="decimal"/>
      <w:lvlText w:val="[%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ind w:left="720" w:hanging="360"/>
      </w:pPr>
      <w:rPr>
        <w:rFonts w:ascii="Symbol" w:hAnsi="Symbol" w:cs="Symbol" w:hint="default"/>
        <w:lang w:val="en-GB"/>
      </w:rPr>
    </w:lvl>
  </w:abstractNum>
  <w:abstractNum w:abstractNumId="5" w15:restartNumberingAfterBreak="0">
    <w:nsid w:val="04084476"/>
    <w:multiLevelType w:val="multilevel"/>
    <w:tmpl w:val="615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64DE9"/>
    <w:multiLevelType w:val="multilevel"/>
    <w:tmpl w:val="45C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64D45"/>
    <w:multiLevelType w:val="multilevel"/>
    <w:tmpl w:val="5108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707C9"/>
    <w:multiLevelType w:val="multilevel"/>
    <w:tmpl w:val="AB0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C5985"/>
    <w:multiLevelType w:val="multilevel"/>
    <w:tmpl w:val="065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3129"/>
    <w:multiLevelType w:val="multilevel"/>
    <w:tmpl w:val="570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9306A"/>
    <w:multiLevelType w:val="multilevel"/>
    <w:tmpl w:val="318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45DD6"/>
    <w:multiLevelType w:val="multilevel"/>
    <w:tmpl w:val="62E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77C09"/>
    <w:multiLevelType w:val="multilevel"/>
    <w:tmpl w:val="88B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64AD9"/>
    <w:multiLevelType w:val="multilevel"/>
    <w:tmpl w:val="718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43241"/>
    <w:multiLevelType w:val="multilevel"/>
    <w:tmpl w:val="256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418FC"/>
    <w:multiLevelType w:val="multilevel"/>
    <w:tmpl w:val="5F3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75507"/>
    <w:multiLevelType w:val="multilevel"/>
    <w:tmpl w:val="78B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22F61"/>
    <w:multiLevelType w:val="multilevel"/>
    <w:tmpl w:val="C932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819A4"/>
    <w:multiLevelType w:val="multilevel"/>
    <w:tmpl w:val="DD8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81B1B"/>
    <w:multiLevelType w:val="multilevel"/>
    <w:tmpl w:val="1AA4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23FD6"/>
    <w:multiLevelType w:val="multilevel"/>
    <w:tmpl w:val="567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11E8C"/>
    <w:multiLevelType w:val="multilevel"/>
    <w:tmpl w:val="0ED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9688D"/>
    <w:multiLevelType w:val="multilevel"/>
    <w:tmpl w:val="76F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E23FE"/>
    <w:multiLevelType w:val="multilevel"/>
    <w:tmpl w:val="1C4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0345E"/>
    <w:multiLevelType w:val="multilevel"/>
    <w:tmpl w:val="5DD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A6733"/>
    <w:multiLevelType w:val="multilevel"/>
    <w:tmpl w:val="9A8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A6E9E"/>
    <w:multiLevelType w:val="multilevel"/>
    <w:tmpl w:val="C32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87B6C"/>
    <w:multiLevelType w:val="multilevel"/>
    <w:tmpl w:val="816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D720B"/>
    <w:multiLevelType w:val="multilevel"/>
    <w:tmpl w:val="BE1C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566B6"/>
    <w:multiLevelType w:val="multilevel"/>
    <w:tmpl w:val="3FA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65E7B"/>
    <w:multiLevelType w:val="multilevel"/>
    <w:tmpl w:val="AD7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B5047"/>
    <w:multiLevelType w:val="multilevel"/>
    <w:tmpl w:val="E42E4DC0"/>
    <w:lvl w:ilvl="0">
      <w:start w:val="2"/>
      <w:numFmt w:val="decimal"/>
      <w:lvlText w:val="%1."/>
      <w:lvlJc w:val="left"/>
      <w:pPr>
        <w:ind w:left="360" w:hanging="360"/>
      </w:pPr>
      <w:rPr>
        <w:rFonts w:hint="default"/>
        <w:color w:val="auto"/>
      </w:rPr>
    </w:lvl>
    <w:lvl w:ilvl="1">
      <w:start w:val="7"/>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33" w15:restartNumberingAfterBreak="0">
    <w:nsid w:val="38A41E77"/>
    <w:multiLevelType w:val="multilevel"/>
    <w:tmpl w:val="2D740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51ACE"/>
    <w:multiLevelType w:val="multilevel"/>
    <w:tmpl w:val="1A1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75F1D"/>
    <w:multiLevelType w:val="multilevel"/>
    <w:tmpl w:val="512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C6E20"/>
    <w:multiLevelType w:val="multilevel"/>
    <w:tmpl w:val="241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720DB"/>
    <w:multiLevelType w:val="multilevel"/>
    <w:tmpl w:val="4B6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E3ED6"/>
    <w:multiLevelType w:val="multilevel"/>
    <w:tmpl w:val="8C4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C176D"/>
    <w:multiLevelType w:val="multilevel"/>
    <w:tmpl w:val="E41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14829"/>
    <w:multiLevelType w:val="multilevel"/>
    <w:tmpl w:val="41D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6636E"/>
    <w:multiLevelType w:val="multilevel"/>
    <w:tmpl w:val="6DCC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71058"/>
    <w:multiLevelType w:val="multilevel"/>
    <w:tmpl w:val="6C6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825BA"/>
    <w:multiLevelType w:val="hybridMultilevel"/>
    <w:tmpl w:val="404886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543538C0"/>
    <w:multiLevelType w:val="multilevel"/>
    <w:tmpl w:val="B37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931ECB"/>
    <w:multiLevelType w:val="multilevel"/>
    <w:tmpl w:val="EDB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760678"/>
    <w:multiLevelType w:val="multilevel"/>
    <w:tmpl w:val="C87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94276"/>
    <w:multiLevelType w:val="multilevel"/>
    <w:tmpl w:val="D0D2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187DAE"/>
    <w:multiLevelType w:val="multilevel"/>
    <w:tmpl w:val="B4F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E59D9"/>
    <w:multiLevelType w:val="multilevel"/>
    <w:tmpl w:val="27F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C0A19"/>
    <w:multiLevelType w:val="multilevel"/>
    <w:tmpl w:val="08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14458E"/>
    <w:multiLevelType w:val="multilevel"/>
    <w:tmpl w:val="173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977B2"/>
    <w:multiLevelType w:val="multilevel"/>
    <w:tmpl w:val="59C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339D1"/>
    <w:multiLevelType w:val="multilevel"/>
    <w:tmpl w:val="92E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D26F0"/>
    <w:multiLevelType w:val="multilevel"/>
    <w:tmpl w:val="FAF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65537"/>
    <w:multiLevelType w:val="multilevel"/>
    <w:tmpl w:val="CF9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4D2A3B"/>
    <w:multiLevelType w:val="multilevel"/>
    <w:tmpl w:val="8BD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343DD4"/>
    <w:multiLevelType w:val="multilevel"/>
    <w:tmpl w:val="5C2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B63449"/>
    <w:multiLevelType w:val="multilevel"/>
    <w:tmpl w:val="22B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203B8E"/>
    <w:multiLevelType w:val="hybridMultilevel"/>
    <w:tmpl w:val="396E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EC584D"/>
    <w:multiLevelType w:val="multilevel"/>
    <w:tmpl w:val="70A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44727"/>
    <w:multiLevelType w:val="multilevel"/>
    <w:tmpl w:val="B89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5A1AAE"/>
    <w:multiLevelType w:val="multilevel"/>
    <w:tmpl w:val="8BB0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9463A3"/>
    <w:multiLevelType w:val="multilevel"/>
    <w:tmpl w:val="5A9A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04690E"/>
    <w:multiLevelType w:val="multilevel"/>
    <w:tmpl w:val="26D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8978B4"/>
    <w:multiLevelType w:val="multilevel"/>
    <w:tmpl w:val="BD5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21031">
    <w:abstractNumId w:val="0"/>
  </w:num>
  <w:num w:numId="2" w16cid:durableId="2144080039">
    <w:abstractNumId w:val="1"/>
  </w:num>
  <w:num w:numId="3" w16cid:durableId="1421757645">
    <w:abstractNumId w:val="2"/>
  </w:num>
  <w:num w:numId="4" w16cid:durableId="827984587">
    <w:abstractNumId w:val="3"/>
  </w:num>
  <w:num w:numId="5" w16cid:durableId="659041732">
    <w:abstractNumId w:val="4"/>
  </w:num>
  <w:num w:numId="6" w16cid:durableId="1988901937">
    <w:abstractNumId w:val="43"/>
  </w:num>
  <w:num w:numId="7" w16cid:durableId="926692854">
    <w:abstractNumId w:val="59"/>
  </w:num>
  <w:num w:numId="8" w16cid:durableId="686296710">
    <w:abstractNumId w:val="0"/>
  </w:num>
  <w:num w:numId="9" w16cid:durableId="1464345072">
    <w:abstractNumId w:val="0"/>
  </w:num>
  <w:num w:numId="10" w16cid:durableId="389575987">
    <w:abstractNumId w:val="0"/>
  </w:num>
  <w:num w:numId="11" w16cid:durableId="1756516575">
    <w:abstractNumId w:val="23"/>
  </w:num>
  <w:num w:numId="12" w16cid:durableId="1697998458">
    <w:abstractNumId w:val="42"/>
  </w:num>
  <w:num w:numId="13" w16cid:durableId="509947361">
    <w:abstractNumId w:val="41"/>
  </w:num>
  <w:num w:numId="14" w16cid:durableId="948510857">
    <w:abstractNumId w:val="47"/>
  </w:num>
  <w:num w:numId="15" w16cid:durableId="888492975">
    <w:abstractNumId w:val="48"/>
  </w:num>
  <w:num w:numId="16" w16cid:durableId="1081030066">
    <w:abstractNumId w:val="57"/>
  </w:num>
  <w:num w:numId="17" w16cid:durableId="726536782">
    <w:abstractNumId w:val="31"/>
  </w:num>
  <w:num w:numId="18" w16cid:durableId="1756436746">
    <w:abstractNumId w:val="55"/>
  </w:num>
  <w:num w:numId="19" w16cid:durableId="918101717">
    <w:abstractNumId w:val="36"/>
  </w:num>
  <w:num w:numId="20" w16cid:durableId="758601809">
    <w:abstractNumId w:val="10"/>
  </w:num>
  <w:num w:numId="21" w16cid:durableId="1578904782">
    <w:abstractNumId w:val="54"/>
  </w:num>
  <w:num w:numId="22" w16cid:durableId="572278524">
    <w:abstractNumId w:val="21"/>
  </w:num>
  <w:num w:numId="23" w16cid:durableId="980965453">
    <w:abstractNumId w:val="63"/>
  </w:num>
  <w:num w:numId="24" w16cid:durableId="672806106">
    <w:abstractNumId w:val="39"/>
  </w:num>
  <w:num w:numId="25" w16cid:durableId="2138521392">
    <w:abstractNumId w:val="40"/>
  </w:num>
  <w:num w:numId="26" w16cid:durableId="1382748080">
    <w:abstractNumId w:val="37"/>
  </w:num>
  <w:num w:numId="27" w16cid:durableId="1470170842">
    <w:abstractNumId w:val="6"/>
  </w:num>
  <w:num w:numId="28" w16cid:durableId="1933004900">
    <w:abstractNumId w:val="29"/>
  </w:num>
  <w:num w:numId="29" w16cid:durableId="1315337419">
    <w:abstractNumId w:val="45"/>
  </w:num>
  <w:num w:numId="30" w16cid:durableId="2085368047">
    <w:abstractNumId w:val="46"/>
  </w:num>
  <w:num w:numId="31" w16cid:durableId="1930655180">
    <w:abstractNumId w:val="12"/>
  </w:num>
  <w:num w:numId="32" w16cid:durableId="1054824">
    <w:abstractNumId w:val="61"/>
  </w:num>
  <w:num w:numId="33" w16cid:durableId="820388269">
    <w:abstractNumId w:val="5"/>
  </w:num>
  <w:num w:numId="34" w16cid:durableId="121072508">
    <w:abstractNumId w:val="28"/>
  </w:num>
  <w:num w:numId="35" w16cid:durableId="1288049947">
    <w:abstractNumId w:val="44"/>
  </w:num>
  <w:num w:numId="36" w16cid:durableId="479812079">
    <w:abstractNumId w:val="64"/>
  </w:num>
  <w:num w:numId="37" w16cid:durableId="1631938525">
    <w:abstractNumId w:val="62"/>
  </w:num>
  <w:num w:numId="38" w16cid:durableId="608664949">
    <w:abstractNumId w:val="33"/>
  </w:num>
  <w:num w:numId="39" w16cid:durableId="274216479">
    <w:abstractNumId w:val="32"/>
  </w:num>
  <w:num w:numId="40" w16cid:durableId="556282019">
    <w:abstractNumId w:val="15"/>
  </w:num>
  <w:num w:numId="41" w16cid:durableId="2106729875">
    <w:abstractNumId w:val="25"/>
  </w:num>
  <w:num w:numId="42" w16cid:durableId="1308633906">
    <w:abstractNumId w:val="34"/>
  </w:num>
  <w:num w:numId="43" w16cid:durableId="921452410">
    <w:abstractNumId w:val="51"/>
  </w:num>
  <w:num w:numId="44" w16cid:durableId="670334606">
    <w:abstractNumId w:val="49"/>
  </w:num>
  <w:num w:numId="45" w16cid:durableId="1001470226">
    <w:abstractNumId w:val="60"/>
  </w:num>
  <w:num w:numId="46" w16cid:durableId="1808933037">
    <w:abstractNumId w:val="26"/>
  </w:num>
  <w:num w:numId="47" w16cid:durableId="2101215258">
    <w:abstractNumId w:val="35"/>
  </w:num>
  <w:num w:numId="48" w16cid:durableId="1137336355">
    <w:abstractNumId w:val="16"/>
  </w:num>
  <w:num w:numId="49" w16cid:durableId="1379166398">
    <w:abstractNumId w:val="58"/>
  </w:num>
  <w:num w:numId="50" w16cid:durableId="1544903165">
    <w:abstractNumId w:val="19"/>
  </w:num>
  <w:num w:numId="51" w16cid:durableId="113644304">
    <w:abstractNumId w:val="13"/>
  </w:num>
  <w:num w:numId="52" w16cid:durableId="1196312265">
    <w:abstractNumId w:val="8"/>
  </w:num>
  <w:num w:numId="53" w16cid:durableId="614559095">
    <w:abstractNumId w:val="52"/>
  </w:num>
  <w:num w:numId="54" w16cid:durableId="701176880">
    <w:abstractNumId w:val="30"/>
  </w:num>
  <w:num w:numId="55" w16cid:durableId="600407178">
    <w:abstractNumId w:val="7"/>
  </w:num>
  <w:num w:numId="56" w16cid:durableId="743256222">
    <w:abstractNumId w:val="14"/>
  </w:num>
  <w:num w:numId="57" w16cid:durableId="814494818">
    <w:abstractNumId w:val="38"/>
  </w:num>
  <w:num w:numId="58" w16cid:durableId="1423605093">
    <w:abstractNumId w:val="56"/>
  </w:num>
  <w:num w:numId="59" w16cid:durableId="800345977">
    <w:abstractNumId w:val="20"/>
  </w:num>
  <w:num w:numId="60" w16cid:durableId="99571985">
    <w:abstractNumId w:val="17"/>
  </w:num>
  <w:num w:numId="61" w16cid:durableId="768699449">
    <w:abstractNumId w:val="22"/>
  </w:num>
  <w:num w:numId="62" w16cid:durableId="1555311449">
    <w:abstractNumId w:val="9"/>
  </w:num>
  <w:num w:numId="63" w16cid:durableId="609625045">
    <w:abstractNumId w:val="24"/>
  </w:num>
  <w:num w:numId="64" w16cid:durableId="1706785254">
    <w:abstractNumId w:val="50"/>
  </w:num>
  <w:num w:numId="65" w16cid:durableId="82537409">
    <w:abstractNumId w:val="65"/>
  </w:num>
  <w:num w:numId="66" w16cid:durableId="1077288673">
    <w:abstractNumId w:val="27"/>
  </w:num>
  <w:num w:numId="67" w16cid:durableId="1739859920">
    <w:abstractNumId w:val="53"/>
  </w:num>
  <w:num w:numId="68" w16cid:durableId="1211572286">
    <w:abstractNumId w:val="11"/>
  </w:num>
  <w:num w:numId="69" w16cid:durableId="4481643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D7"/>
    <w:rsid w:val="00021332"/>
    <w:rsid w:val="00030CCA"/>
    <w:rsid w:val="0003227D"/>
    <w:rsid w:val="00043F0D"/>
    <w:rsid w:val="00067C42"/>
    <w:rsid w:val="00067CBD"/>
    <w:rsid w:val="00087185"/>
    <w:rsid w:val="000B1C04"/>
    <w:rsid w:val="000C7985"/>
    <w:rsid w:val="0011773A"/>
    <w:rsid w:val="00163E5E"/>
    <w:rsid w:val="001A25A3"/>
    <w:rsid w:val="001B0968"/>
    <w:rsid w:val="002028C5"/>
    <w:rsid w:val="00222696"/>
    <w:rsid w:val="00226B08"/>
    <w:rsid w:val="00232AB3"/>
    <w:rsid w:val="002629B9"/>
    <w:rsid w:val="002C25ED"/>
    <w:rsid w:val="002C3C20"/>
    <w:rsid w:val="002D1CE3"/>
    <w:rsid w:val="002F7C32"/>
    <w:rsid w:val="003033BB"/>
    <w:rsid w:val="00327718"/>
    <w:rsid w:val="00332256"/>
    <w:rsid w:val="00352FDF"/>
    <w:rsid w:val="0037353B"/>
    <w:rsid w:val="003D032D"/>
    <w:rsid w:val="003F2663"/>
    <w:rsid w:val="00405C79"/>
    <w:rsid w:val="00423761"/>
    <w:rsid w:val="00434A8D"/>
    <w:rsid w:val="00453ADF"/>
    <w:rsid w:val="004639D5"/>
    <w:rsid w:val="0046745D"/>
    <w:rsid w:val="004712AB"/>
    <w:rsid w:val="00482746"/>
    <w:rsid w:val="00483ED4"/>
    <w:rsid w:val="004B3643"/>
    <w:rsid w:val="004D31CC"/>
    <w:rsid w:val="005059FB"/>
    <w:rsid w:val="00520D8A"/>
    <w:rsid w:val="00524C50"/>
    <w:rsid w:val="00562904"/>
    <w:rsid w:val="005A6462"/>
    <w:rsid w:val="005B6F68"/>
    <w:rsid w:val="005D7E2B"/>
    <w:rsid w:val="005F06F8"/>
    <w:rsid w:val="005F58E6"/>
    <w:rsid w:val="00600F5F"/>
    <w:rsid w:val="0060394A"/>
    <w:rsid w:val="00607817"/>
    <w:rsid w:val="00610021"/>
    <w:rsid w:val="00625C69"/>
    <w:rsid w:val="006347D3"/>
    <w:rsid w:val="00645C7D"/>
    <w:rsid w:val="00651C66"/>
    <w:rsid w:val="00677817"/>
    <w:rsid w:val="006810CF"/>
    <w:rsid w:val="006829C9"/>
    <w:rsid w:val="00686E51"/>
    <w:rsid w:val="006A49D3"/>
    <w:rsid w:val="006E7573"/>
    <w:rsid w:val="006F0067"/>
    <w:rsid w:val="006F5B5B"/>
    <w:rsid w:val="00714641"/>
    <w:rsid w:val="0071528D"/>
    <w:rsid w:val="007318D2"/>
    <w:rsid w:val="0075753E"/>
    <w:rsid w:val="00770511"/>
    <w:rsid w:val="00785D76"/>
    <w:rsid w:val="00792443"/>
    <w:rsid w:val="00793F64"/>
    <w:rsid w:val="00797866"/>
    <w:rsid w:val="007D73CD"/>
    <w:rsid w:val="007E71C2"/>
    <w:rsid w:val="00814CA8"/>
    <w:rsid w:val="00834AA6"/>
    <w:rsid w:val="0084418D"/>
    <w:rsid w:val="0084574E"/>
    <w:rsid w:val="008A2F22"/>
    <w:rsid w:val="008A763C"/>
    <w:rsid w:val="008E37E5"/>
    <w:rsid w:val="008F07CE"/>
    <w:rsid w:val="008F2CB8"/>
    <w:rsid w:val="009256E3"/>
    <w:rsid w:val="009304A5"/>
    <w:rsid w:val="00941264"/>
    <w:rsid w:val="00983910"/>
    <w:rsid w:val="00995ECA"/>
    <w:rsid w:val="009B04E8"/>
    <w:rsid w:val="009B7D8F"/>
    <w:rsid w:val="009C4A93"/>
    <w:rsid w:val="009C69A5"/>
    <w:rsid w:val="009F7842"/>
    <w:rsid w:val="00A07E96"/>
    <w:rsid w:val="00A17E98"/>
    <w:rsid w:val="00A64F34"/>
    <w:rsid w:val="00A70D2B"/>
    <w:rsid w:val="00A92A25"/>
    <w:rsid w:val="00AA5A48"/>
    <w:rsid w:val="00AD56C9"/>
    <w:rsid w:val="00B26A77"/>
    <w:rsid w:val="00B41337"/>
    <w:rsid w:val="00B90711"/>
    <w:rsid w:val="00BB04C3"/>
    <w:rsid w:val="00BF2795"/>
    <w:rsid w:val="00BF2D6A"/>
    <w:rsid w:val="00C0169E"/>
    <w:rsid w:val="00C56879"/>
    <w:rsid w:val="00CA1456"/>
    <w:rsid w:val="00CA2349"/>
    <w:rsid w:val="00CA4308"/>
    <w:rsid w:val="00CA674E"/>
    <w:rsid w:val="00CB789C"/>
    <w:rsid w:val="00CD542A"/>
    <w:rsid w:val="00CE6F74"/>
    <w:rsid w:val="00D1143A"/>
    <w:rsid w:val="00D218C7"/>
    <w:rsid w:val="00D270DB"/>
    <w:rsid w:val="00D344D7"/>
    <w:rsid w:val="00D36F59"/>
    <w:rsid w:val="00D46EB5"/>
    <w:rsid w:val="00D51CA2"/>
    <w:rsid w:val="00DB0873"/>
    <w:rsid w:val="00DD1AE7"/>
    <w:rsid w:val="00DF3C4C"/>
    <w:rsid w:val="00DF43E7"/>
    <w:rsid w:val="00E032FB"/>
    <w:rsid w:val="00E543E2"/>
    <w:rsid w:val="00E61148"/>
    <w:rsid w:val="00E75F3B"/>
    <w:rsid w:val="00E91730"/>
    <w:rsid w:val="00E923EA"/>
    <w:rsid w:val="00E95A0A"/>
    <w:rsid w:val="00F22877"/>
    <w:rsid w:val="00F63336"/>
    <w:rsid w:val="00F93334"/>
    <w:rsid w:val="00FA0740"/>
    <w:rsid w:val="00FA4320"/>
    <w:rsid w:val="00FB6ACD"/>
    <w:rsid w:val="00FE2763"/>
    <w:rsid w:val="00FF0663"/>
    <w:rsid w:val="00FF42AC"/>
  </w:rsids>
  <m:mathPr>
    <m:mathFont m:val="Cambria Math"/>
    <m:brkBin m:val="before"/>
    <m:brkBinSub m:val="--"/>
    <m:smallFrac m:val="0"/>
    <m:dispDef/>
    <m:lMargin m:val="0"/>
    <m:rMargin m:val="0"/>
    <m:defJc m:val="centerGroup"/>
    <m:wrapIndent m:val="1440"/>
    <m:intLim m:val="subSup"/>
    <m:naryLim m:val="undOvr"/>
  </m:mathPr>
  <w:themeFontLang w:val="tr-T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4E0E52"/>
  <w15:chartTrackingRefBased/>
  <w15:docId w15:val="{03D961D4-8828-3F4D-80BF-4029C16A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Balk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Balk2">
    <w:name w:val="heading 2"/>
    <w:basedOn w:val="Normal"/>
    <w:next w:val="Normal"/>
    <w:link w:val="Balk2Char"/>
    <w:uiPriority w:val="9"/>
    <w:unhideWhenUsed/>
    <w:qFormat/>
    <w:rsid w:val="009B04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CA4308"/>
    <w:pPr>
      <w:keepNext/>
      <w:keepLines/>
      <w:spacing w:before="40"/>
      <w:outlineLvl w:val="2"/>
    </w:pPr>
    <w:rPr>
      <w:rFonts w:asciiTheme="majorHAnsi" w:eastAsiaTheme="majorEastAsia" w:hAnsiTheme="majorHAnsi" w:cstheme="majorBidi"/>
      <w:color w:val="1F3763" w:themeColor="accent1" w:themeShade="7F"/>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rPr>
      <w:rFonts w:ascii="Courier New" w:hAnsi="Courier New" w:cs="Courier New" w:hint="default"/>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hint="default"/>
    </w:rPr>
  </w:style>
  <w:style w:type="character" w:customStyle="1" w:styleId="WW8Num8z2">
    <w:name w:val="WW8Num8z2"/>
    <w:rPr>
      <w:rFonts w:ascii="Wingdings" w:hAnsi="Wingdings" w:cs="Wingdings"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lang w:val="en-GB"/>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hint="default"/>
    </w:rPr>
  </w:style>
  <w:style w:type="character" w:customStyle="1" w:styleId="WW8Num14z2">
    <w:name w:val="WW8Num14z2"/>
    <w:rPr>
      <w:rFonts w:ascii="Wingdings" w:hAnsi="Wingdings" w:cs="Wingdings" w:hint="default"/>
    </w:rPr>
  </w:style>
  <w:style w:type="character" w:customStyle="1" w:styleId="WW8Num14z4">
    <w:name w:val="WW8Num14z4"/>
    <w:rPr>
      <w:rFonts w:ascii="Courier New" w:hAnsi="Courier New" w:cs="Courier New" w:hint="default"/>
    </w:rPr>
  </w:style>
  <w:style w:type="character" w:customStyle="1" w:styleId="WW8Num15z0">
    <w:name w:val="WW8Num15z0"/>
    <w:rPr>
      <w:rFonts w:ascii="Symbol" w:hAnsi="Symbol" w:cs="Symbol" w:hint="default"/>
      <w:lang w:val="en-GB"/>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VarsaylanParagrafYazTipi1">
    <w:name w:val="Varsayılan Paragraf Yazı Tipi1"/>
  </w:style>
  <w:style w:type="character" w:customStyle="1" w:styleId="FootnoteCharacters">
    <w:name w:val="Footnote Characters"/>
    <w:rPr>
      <w:vertAlign w:val="superscript"/>
    </w:rPr>
  </w:style>
  <w:style w:type="character" w:styleId="Kpr">
    <w:name w:val="Hyperlink"/>
    <w:uiPriority w:val="99"/>
    <w:rPr>
      <w:color w:val="0000FF"/>
      <w:u w:val="single"/>
    </w:rPr>
  </w:style>
  <w:style w:type="character" w:styleId="SayfaNumaras">
    <w:name w:val="page number"/>
    <w:basedOn w:val="VarsaylanParagrafYazTipi1"/>
  </w:style>
  <w:style w:type="paragraph" w:customStyle="1" w:styleId="Heading">
    <w:name w:val="Heading"/>
    <w:basedOn w:val="Normal"/>
    <w:next w:val="GvdeMetni"/>
    <w:pPr>
      <w:keepNext/>
      <w:spacing w:before="240" w:after="120"/>
    </w:pPr>
    <w:rPr>
      <w:rFonts w:ascii="Liberation Sans" w:eastAsia="Noto Sans CJK SC Regular" w:hAnsi="Liberation Sans" w:cs="FreeSans"/>
      <w:sz w:val="28"/>
      <w:szCs w:val="28"/>
    </w:rPr>
  </w:style>
  <w:style w:type="paragraph" w:styleId="GvdeMetni">
    <w:name w:val="Body Text"/>
    <w:basedOn w:val="Normal"/>
    <w:pPr>
      <w:spacing w:after="140" w:line="288" w:lineRule="auto"/>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BalonMetni1">
    <w:name w:val="Balon Metni1"/>
    <w:basedOn w:val="Normal"/>
    <w:rPr>
      <w:rFonts w:ascii="Tahoma" w:hAnsi="Tahoma" w:cs="Tahoma"/>
      <w:sz w:val="16"/>
      <w:szCs w:val="16"/>
    </w:rPr>
  </w:style>
  <w:style w:type="paragraph" w:styleId="DipnotMetni">
    <w:name w:val="footnote text"/>
    <w:basedOn w:val="Normal"/>
    <w:rPr>
      <w:sz w:val="20"/>
      <w:szCs w:val="20"/>
    </w:r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mi">
    <w:name w:val="mi"/>
    <w:rsid w:val="00043F0D"/>
  </w:style>
  <w:style w:type="character" w:customStyle="1" w:styleId="mo">
    <w:name w:val="mo"/>
    <w:rsid w:val="00043F0D"/>
  </w:style>
  <w:style w:type="character" w:customStyle="1" w:styleId="mn">
    <w:name w:val="mn"/>
    <w:rsid w:val="00043F0D"/>
  </w:style>
  <w:style w:type="table" w:customStyle="1" w:styleId="TableNormal1">
    <w:name w:val="Table Normal1"/>
    <w:uiPriority w:val="2"/>
    <w:semiHidden/>
    <w:unhideWhenUsed/>
    <w:qFormat/>
    <w:rsid w:val="00A70D2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0D2B"/>
    <w:pPr>
      <w:widowControl w:val="0"/>
      <w:autoSpaceDE w:val="0"/>
      <w:autoSpaceDN w:val="0"/>
      <w:spacing w:before="4"/>
      <w:ind w:left="110"/>
      <w:jc w:val="center"/>
    </w:pPr>
    <w:rPr>
      <w:rFonts w:ascii="Arial" w:eastAsia="Arial" w:hAnsi="Arial" w:cs="Arial"/>
      <w:sz w:val="22"/>
      <w:szCs w:val="22"/>
      <w:lang w:eastAsia="tr-TR" w:bidi="tr-TR"/>
    </w:rPr>
  </w:style>
  <w:style w:type="paragraph" w:styleId="ListeParagraf">
    <w:name w:val="List Paragraph"/>
    <w:basedOn w:val="Normal"/>
    <w:uiPriority w:val="34"/>
    <w:qFormat/>
    <w:rsid w:val="00067CBD"/>
    <w:pPr>
      <w:ind w:left="720"/>
      <w:contextualSpacing/>
    </w:pPr>
  </w:style>
  <w:style w:type="paragraph" w:styleId="TBal">
    <w:name w:val="TOC Heading"/>
    <w:basedOn w:val="Balk1"/>
    <w:next w:val="Normal"/>
    <w:uiPriority w:val="39"/>
    <w:unhideWhenUsed/>
    <w:qFormat/>
    <w:rsid w:val="009B04E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1">
    <w:name w:val="toc 1"/>
    <w:basedOn w:val="Normal"/>
    <w:next w:val="Normal"/>
    <w:autoRedefine/>
    <w:uiPriority w:val="39"/>
    <w:unhideWhenUsed/>
    <w:rsid w:val="00067C42"/>
    <w:pPr>
      <w:spacing w:after="100"/>
    </w:pPr>
  </w:style>
  <w:style w:type="character" w:customStyle="1" w:styleId="Balk2Char">
    <w:name w:val="Başlık 2 Char"/>
    <w:basedOn w:val="VarsaylanParagrafYazTipi"/>
    <w:link w:val="Balk2"/>
    <w:uiPriority w:val="9"/>
    <w:rsid w:val="009B04E8"/>
    <w:rPr>
      <w:rFonts w:asciiTheme="majorHAnsi" w:eastAsiaTheme="majorEastAsia" w:hAnsiTheme="majorHAnsi" w:cstheme="majorBidi"/>
      <w:color w:val="2F5496" w:themeColor="accent1" w:themeShade="BF"/>
      <w:sz w:val="26"/>
      <w:szCs w:val="26"/>
      <w:lang w:eastAsia="zh-CN"/>
    </w:rPr>
  </w:style>
  <w:style w:type="paragraph" w:styleId="T2">
    <w:name w:val="toc 2"/>
    <w:basedOn w:val="Normal"/>
    <w:next w:val="Normal"/>
    <w:autoRedefine/>
    <w:uiPriority w:val="39"/>
    <w:unhideWhenUsed/>
    <w:rsid w:val="009B04E8"/>
    <w:pPr>
      <w:spacing w:after="100"/>
      <w:ind w:left="240"/>
    </w:pPr>
  </w:style>
  <w:style w:type="character" w:customStyle="1" w:styleId="zmlenmeyenBahsetme1">
    <w:name w:val="Çözümlenmeyen Bahsetme1"/>
    <w:basedOn w:val="VarsaylanParagrafYazTipi"/>
    <w:uiPriority w:val="99"/>
    <w:semiHidden/>
    <w:unhideWhenUsed/>
    <w:rsid w:val="00941264"/>
    <w:rPr>
      <w:color w:val="605E5C"/>
      <w:shd w:val="clear" w:color="auto" w:fill="E1DFDD"/>
    </w:rPr>
  </w:style>
  <w:style w:type="table" w:styleId="TabloKlavuzu">
    <w:name w:val="Table Grid"/>
    <w:basedOn w:val="NormalTablo"/>
    <w:uiPriority w:val="39"/>
    <w:rsid w:val="00F63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uiPriority w:val="9"/>
    <w:rsid w:val="00CA4308"/>
    <w:rPr>
      <w:rFonts w:asciiTheme="majorHAnsi" w:eastAsiaTheme="majorEastAsia" w:hAnsiTheme="majorHAnsi" w:cstheme="majorBidi"/>
      <w:color w:val="1F3763" w:themeColor="accent1" w:themeShade="7F"/>
      <w:sz w:val="24"/>
      <w:szCs w:val="24"/>
      <w:lang w:val="en-US" w:eastAsia="zh-CN"/>
    </w:rPr>
  </w:style>
  <w:style w:type="paragraph" w:styleId="NormalWeb">
    <w:name w:val="Normal (Web)"/>
    <w:basedOn w:val="Normal"/>
    <w:uiPriority w:val="99"/>
    <w:unhideWhenUsed/>
    <w:rsid w:val="00CA4308"/>
    <w:pPr>
      <w:spacing w:before="100" w:beforeAutospacing="1" w:after="100" w:afterAutospacing="1"/>
    </w:pPr>
    <w:rPr>
      <w:lang w:val="en-US" w:eastAsia="tr-TR"/>
    </w:rPr>
  </w:style>
  <w:style w:type="character" w:styleId="Gl">
    <w:name w:val="Strong"/>
    <w:basedOn w:val="VarsaylanParagrafYazTipi"/>
    <w:uiPriority w:val="22"/>
    <w:qFormat/>
    <w:rsid w:val="00CA4308"/>
    <w:rPr>
      <w:b/>
      <w:bCs/>
    </w:rPr>
  </w:style>
  <w:style w:type="character" w:customStyle="1" w:styleId="apple-converted-space">
    <w:name w:val="apple-converted-space"/>
    <w:basedOn w:val="VarsaylanParagrafYazTipi"/>
    <w:rsid w:val="00CA4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1339">
      <w:bodyDiv w:val="1"/>
      <w:marLeft w:val="0"/>
      <w:marRight w:val="0"/>
      <w:marTop w:val="0"/>
      <w:marBottom w:val="0"/>
      <w:divBdr>
        <w:top w:val="none" w:sz="0" w:space="0" w:color="auto"/>
        <w:left w:val="none" w:sz="0" w:space="0" w:color="auto"/>
        <w:bottom w:val="none" w:sz="0" w:space="0" w:color="auto"/>
        <w:right w:val="none" w:sz="0" w:space="0" w:color="auto"/>
      </w:divBdr>
    </w:div>
    <w:div w:id="1733655977">
      <w:bodyDiv w:val="1"/>
      <w:marLeft w:val="0"/>
      <w:marRight w:val="0"/>
      <w:marTop w:val="0"/>
      <w:marBottom w:val="0"/>
      <w:divBdr>
        <w:top w:val="none" w:sz="0" w:space="0" w:color="auto"/>
        <w:left w:val="none" w:sz="0" w:space="0" w:color="auto"/>
        <w:bottom w:val="none" w:sz="0" w:space="0" w:color="auto"/>
        <w:right w:val="none" w:sz="0" w:space="0" w:color="auto"/>
      </w:divBdr>
    </w:div>
    <w:div w:id="21064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E3013AACAC8144A6A7DAF2EEEE5B8E" ma:contentTypeVersion="6" ma:contentTypeDescription="Create a new document." ma:contentTypeScope="" ma:versionID="26a3f94d20228f11ebe1402258be8f33">
  <xsd:schema xmlns:xsd="http://www.w3.org/2001/XMLSchema" xmlns:xs="http://www.w3.org/2001/XMLSchema" xmlns:p="http://schemas.microsoft.com/office/2006/metadata/properties" xmlns:ns2="fa5c7d57-326d-4525-9392-9f9eb5fb0865" xmlns:ns3="79554fbb-0edd-4325-8639-dff4c7c11c05" targetNamespace="http://schemas.microsoft.com/office/2006/metadata/properties" ma:root="true" ma:fieldsID="d23de7f9bea3456dfd4d875539f457f7" ns2:_="" ns3:_="">
    <xsd:import namespace="fa5c7d57-326d-4525-9392-9f9eb5fb0865"/>
    <xsd:import namespace="79554fbb-0edd-4325-8639-dff4c7c11c0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c7d57-326d-4525-9392-9f9eb5fb0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54fbb-0edd-4325-8639-dff4c7c11c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D4989B-40CF-4E3A-88F3-3039BC54D95C}">
  <ds:schemaRefs>
    <ds:schemaRef ds:uri="http://schemas.microsoft.com/sharepoint/v3/contenttype/forms"/>
  </ds:schemaRefs>
</ds:datastoreItem>
</file>

<file path=customXml/itemProps2.xml><?xml version="1.0" encoding="utf-8"?>
<ds:datastoreItem xmlns:ds="http://schemas.openxmlformats.org/officeDocument/2006/customXml" ds:itemID="{DAD9BD8C-F94A-47C1-A7BF-902549BC1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5c7d57-326d-4525-9392-9f9eb5fb0865"/>
    <ds:schemaRef ds:uri="79554fbb-0edd-4325-8639-dff4c7c11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6441AC-658F-418D-8F65-0BD7CE2189E1}">
  <ds:schemaRefs>
    <ds:schemaRef ds:uri="http://schemas.openxmlformats.org/officeDocument/2006/bibliography"/>
  </ds:schemaRefs>
</ds:datastoreItem>
</file>

<file path=customXml/itemProps4.xml><?xml version="1.0" encoding="utf-8"?>
<ds:datastoreItem xmlns:ds="http://schemas.openxmlformats.org/officeDocument/2006/customXml" ds:itemID="{4B3710E9-1019-4942-B990-C390AD3638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4466</Words>
  <Characters>25459</Characters>
  <Application>Microsoft Office Word</Application>
  <DocSecurity>0</DocSecurity>
  <Lines>212</Lines>
  <Paragraphs>59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GE-400 ENGINEERING DESIGN PROJECT</vt:lpstr>
      <vt:lpstr>GE-400 ENGINEERING DESIGN PROJECT</vt:lpstr>
    </vt:vector>
  </TitlesOfParts>
  <Company/>
  <LinksUpToDate>false</LinksUpToDate>
  <CharactersWithSpaces>29866</CharactersWithSpaces>
  <SharedDoc>false</SharedDoc>
  <HLinks>
    <vt:vector size="6" baseType="variant">
      <vt:variant>
        <vt:i4>3866681</vt:i4>
      </vt:variant>
      <vt:variant>
        <vt:i4>9</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hulya.vural@antalya.edu.tr</dc:creator>
  <cp:keywords/>
  <dc:description/>
  <cp:lastModifiedBy>SENA REYYAN KARASÜLEK</cp:lastModifiedBy>
  <cp:revision>5</cp:revision>
  <cp:lastPrinted>2004-04-30T08:53:00Z</cp:lastPrinted>
  <dcterms:created xsi:type="dcterms:W3CDTF">2025-12-28T00:03:00Z</dcterms:created>
  <dcterms:modified xsi:type="dcterms:W3CDTF">2026-05-02T01:52:00Z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0x0101008AE3013AACAC8144A6A7DAF2EEEE5B8E</vt:lpwstr>
  </property>
</Properties>
</file>